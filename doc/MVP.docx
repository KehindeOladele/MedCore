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A8FCC" w14:textId="77777777" w:rsidR="0042188F" w:rsidRPr="00971172" w:rsidRDefault="00000000">
      <w:pPr>
        <w:spacing w:before="12"/>
        <w:ind w:left="100"/>
        <w:rPr>
          <w:sz w:val="48"/>
          <w:szCs w:val="48"/>
        </w:rPr>
      </w:pPr>
      <w:r w:rsidRPr="00971172">
        <w:rPr>
          <w:b/>
          <w:color w:val="1F1F1F"/>
          <w:w w:val="96"/>
          <w:sz w:val="48"/>
          <w:szCs w:val="48"/>
        </w:rPr>
        <w:t>MVP</w:t>
      </w:r>
      <w:r w:rsidRPr="00971172">
        <w:rPr>
          <w:b/>
          <w:color w:val="1F1F1F"/>
          <w:spacing w:val="-2"/>
          <w:w w:val="96"/>
          <w:sz w:val="48"/>
          <w:szCs w:val="48"/>
        </w:rPr>
        <w:t xml:space="preserve"> </w:t>
      </w:r>
      <w:r w:rsidRPr="00971172">
        <w:rPr>
          <w:b/>
          <w:color w:val="1F1F1F"/>
          <w:w w:val="101"/>
          <w:sz w:val="48"/>
          <w:szCs w:val="48"/>
        </w:rPr>
        <w:t>D</w:t>
      </w:r>
      <w:r w:rsidRPr="00971172">
        <w:rPr>
          <w:b/>
          <w:color w:val="1F1F1F"/>
          <w:spacing w:val="-10"/>
          <w:w w:val="131"/>
          <w:sz w:val="48"/>
          <w:szCs w:val="48"/>
        </w:rPr>
        <w:t>e</w:t>
      </w:r>
      <w:r w:rsidRPr="00971172">
        <w:rPr>
          <w:b/>
          <w:color w:val="1F1F1F"/>
          <w:w w:val="105"/>
          <w:sz w:val="48"/>
          <w:szCs w:val="48"/>
        </w:rPr>
        <w:t>fi</w:t>
      </w:r>
      <w:r w:rsidRPr="00971172">
        <w:rPr>
          <w:b/>
          <w:color w:val="1F1F1F"/>
          <w:w w:val="107"/>
          <w:sz w:val="48"/>
          <w:szCs w:val="48"/>
        </w:rPr>
        <w:t>n</w:t>
      </w:r>
      <w:r w:rsidRPr="00971172">
        <w:rPr>
          <w:b/>
          <w:color w:val="1F1F1F"/>
          <w:w w:val="92"/>
          <w:sz w:val="48"/>
          <w:szCs w:val="48"/>
        </w:rPr>
        <w:t>i</w:t>
      </w:r>
      <w:r w:rsidRPr="00971172">
        <w:rPr>
          <w:b/>
          <w:color w:val="1F1F1F"/>
          <w:w w:val="124"/>
          <w:sz w:val="48"/>
          <w:szCs w:val="48"/>
        </w:rPr>
        <w:t>t</w:t>
      </w:r>
      <w:r w:rsidRPr="00971172">
        <w:rPr>
          <w:b/>
          <w:color w:val="1F1F1F"/>
          <w:w w:val="92"/>
          <w:sz w:val="48"/>
          <w:szCs w:val="48"/>
        </w:rPr>
        <w:t>i</w:t>
      </w:r>
      <w:r w:rsidRPr="00971172">
        <w:rPr>
          <w:b/>
          <w:color w:val="1F1F1F"/>
          <w:w w:val="122"/>
          <w:sz w:val="48"/>
          <w:szCs w:val="48"/>
        </w:rPr>
        <w:t>o</w:t>
      </w:r>
      <w:r w:rsidRPr="00971172">
        <w:rPr>
          <w:b/>
          <w:color w:val="1F1F1F"/>
          <w:w w:val="107"/>
          <w:sz w:val="48"/>
          <w:szCs w:val="48"/>
        </w:rPr>
        <w:t>n</w:t>
      </w:r>
      <w:r w:rsidRPr="00971172">
        <w:rPr>
          <w:b/>
          <w:color w:val="1F1F1F"/>
          <w:w w:val="85"/>
          <w:sz w:val="48"/>
          <w:szCs w:val="48"/>
        </w:rPr>
        <w:t>:</w:t>
      </w:r>
      <w:r w:rsidRPr="00971172">
        <w:rPr>
          <w:b/>
          <w:color w:val="1F1F1F"/>
          <w:spacing w:val="-8"/>
          <w:sz w:val="48"/>
          <w:szCs w:val="48"/>
        </w:rPr>
        <w:t xml:space="preserve"> </w:t>
      </w:r>
      <w:r w:rsidRPr="00971172">
        <w:rPr>
          <w:b/>
          <w:color w:val="1F1F1F"/>
          <w:w w:val="109"/>
          <w:sz w:val="48"/>
          <w:szCs w:val="48"/>
        </w:rPr>
        <w:t>[</w:t>
      </w:r>
      <w:r w:rsidRPr="00971172">
        <w:rPr>
          <w:b/>
          <w:color w:val="1F1F1F"/>
          <w:w w:val="99"/>
          <w:sz w:val="48"/>
          <w:szCs w:val="48"/>
        </w:rPr>
        <w:t>P</w:t>
      </w:r>
      <w:r w:rsidRPr="00971172">
        <w:rPr>
          <w:b/>
          <w:color w:val="1F1F1F"/>
          <w:spacing w:val="-10"/>
          <w:w w:val="95"/>
          <w:sz w:val="48"/>
          <w:szCs w:val="48"/>
        </w:rPr>
        <w:t>r</w:t>
      </w:r>
      <w:r w:rsidRPr="00971172">
        <w:rPr>
          <w:b/>
          <w:color w:val="1F1F1F"/>
          <w:w w:val="122"/>
          <w:sz w:val="48"/>
          <w:szCs w:val="48"/>
        </w:rPr>
        <w:t>o</w:t>
      </w:r>
      <w:r w:rsidRPr="00971172">
        <w:rPr>
          <w:b/>
          <w:color w:val="1F1F1F"/>
          <w:w w:val="77"/>
          <w:sz w:val="48"/>
          <w:szCs w:val="48"/>
        </w:rPr>
        <w:t>j</w:t>
      </w:r>
      <w:r w:rsidRPr="00971172">
        <w:rPr>
          <w:b/>
          <w:color w:val="1F1F1F"/>
          <w:w w:val="131"/>
          <w:sz w:val="48"/>
          <w:szCs w:val="48"/>
        </w:rPr>
        <w:t>e</w:t>
      </w:r>
      <w:r w:rsidRPr="00971172">
        <w:rPr>
          <w:b/>
          <w:color w:val="1F1F1F"/>
          <w:spacing w:val="-5"/>
          <w:w w:val="127"/>
          <w:sz w:val="48"/>
          <w:szCs w:val="48"/>
        </w:rPr>
        <w:t>c</w:t>
      </w:r>
      <w:r w:rsidRPr="00971172">
        <w:rPr>
          <w:b/>
          <w:color w:val="1F1F1F"/>
          <w:w w:val="124"/>
          <w:sz w:val="48"/>
          <w:szCs w:val="48"/>
        </w:rPr>
        <w:t>t</w:t>
      </w:r>
      <w:r w:rsidRPr="00971172">
        <w:rPr>
          <w:b/>
          <w:color w:val="1F1F1F"/>
          <w:spacing w:val="-8"/>
          <w:sz w:val="48"/>
          <w:szCs w:val="48"/>
        </w:rPr>
        <w:t xml:space="preserve"> </w:t>
      </w:r>
      <w:r w:rsidRPr="00971172">
        <w:rPr>
          <w:b/>
          <w:color w:val="1F1F1F"/>
          <w:w w:val="102"/>
          <w:sz w:val="48"/>
          <w:szCs w:val="48"/>
        </w:rPr>
        <w:t>N</w:t>
      </w:r>
      <w:r w:rsidRPr="00971172">
        <w:rPr>
          <w:b/>
          <w:color w:val="1F1F1F"/>
          <w:w w:val="112"/>
          <w:sz w:val="48"/>
          <w:szCs w:val="48"/>
        </w:rPr>
        <w:t>a</w:t>
      </w:r>
      <w:r w:rsidRPr="00971172">
        <w:rPr>
          <w:b/>
          <w:color w:val="1F1F1F"/>
          <w:w w:val="109"/>
          <w:sz w:val="48"/>
          <w:szCs w:val="48"/>
        </w:rPr>
        <w:t>m</w:t>
      </w:r>
      <w:r w:rsidRPr="00971172">
        <w:rPr>
          <w:b/>
          <w:color w:val="1F1F1F"/>
          <w:w w:val="131"/>
          <w:sz w:val="48"/>
          <w:szCs w:val="48"/>
        </w:rPr>
        <w:t>e</w:t>
      </w:r>
      <w:r w:rsidRPr="00971172">
        <w:rPr>
          <w:b/>
          <w:color w:val="1F1F1F"/>
          <w:w w:val="109"/>
          <w:sz w:val="48"/>
          <w:szCs w:val="48"/>
        </w:rPr>
        <w:t>]</w:t>
      </w:r>
    </w:p>
    <w:p w14:paraId="22AB62D9" w14:textId="77777777" w:rsidR="0042188F" w:rsidRPr="00971172" w:rsidRDefault="0042188F">
      <w:pPr>
        <w:spacing w:before="5" w:line="220" w:lineRule="exact"/>
        <w:rPr>
          <w:sz w:val="22"/>
          <w:szCs w:val="22"/>
        </w:rPr>
      </w:pPr>
    </w:p>
    <w:p w14:paraId="23FBDB3A" w14:textId="77777777" w:rsidR="0042188F" w:rsidRPr="00971172" w:rsidRDefault="00000000">
      <w:pPr>
        <w:ind w:left="100"/>
        <w:rPr>
          <w:sz w:val="36"/>
          <w:szCs w:val="36"/>
        </w:rPr>
      </w:pPr>
      <w:r w:rsidRPr="00971172">
        <w:rPr>
          <w:b/>
          <w:color w:val="1F1F1F"/>
          <w:sz w:val="36"/>
          <w:szCs w:val="36"/>
        </w:rPr>
        <w:t>1.</w:t>
      </w:r>
      <w:r w:rsidRPr="00971172">
        <w:rPr>
          <w:b/>
          <w:color w:val="1F1F1F"/>
          <w:spacing w:val="-9"/>
          <w:sz w:val="36"/>
          <w:szCs w:val="36"/>
        </w:rPr>
        <w:t xml:space="preserve"> </w:t>
      </w:r>
      <w:r w:rsidRPr="00971172">
        <w:rPr>
          <w:b/>
          <w:color w:val="1F1F1F"/>
          <w:w w:val="86"/>
          <w:sz w:val="36"/>
          <w:szCs w:val="36"/>
        </w:rPr>
        <w:t>T</w:t>
      </w:r>
      <w:r w:rsidRPr="00971172">
        <w:rPr>
          <w:b/>
          <w:color w:val="1F1F1F"/>
          <w:w w:val="107"/>
          <w:sz w:val="36"/>
          <w:szCs w:val="36"/>
        </w:rPr>
        <w:t>h</w:t>
      </w:r>
      <w:r w:rsidRPr="00971172">
        <w:rPr>
          <w:b/>
          <w:color w:val="1F1F1F"/>
          <w:w w:val="131"/>
          <w:sz w:val="36"/>
          <w:szCs w:val="36"/>
        </w:rPr>
        <w:t>e</w:t>
      </w:r>
      <w:r w:rsidRPr="00971172">
        <w:rPr>
          <w:b/>
          <w:color w:val="1F1F1F"/>
          <w:spacing w:val="-6"/>
          <w:sz w:val="36"/>
          <w:szCs w:val="36"/>
        </w:rPr>
        <w:t xml:space="preserve"> </w:t>
      </w:r>
      <w:r w:rsidRPr="00971172">
        <w:rPr>
          <w:b/>
          <w:color w:val="1F1F1F"/>
          <w:spacing w:val="-6"/>
          <w:w w:val="111"/>
          <w:sz w:val="36"/>
          <w:szCs w:val="36"/>
        </w:rPr>
        <w:t>C</w:t>
      </w:r>
      <w:r w:rsidRPr="00971172">
        <w:rPr>
          <w:b/>
          <w:color w:val="1F1F1F"/>
          <w:w w:val="111"/>
          <w:sz w:val="36"/>
          <w:szCs w:val="36"/>
        </w:rPr>
        <w:t>o</w:t>
      </w:r>
      <w:r w:rsidRPr="00971172">
        <w:rPr>
          <w:b/>
          <w:color w:val="1F1F1F"/>
          <w:spacing w:val="-8"/>
          <w:w w:val="111"/>
          <w:sz w:val="36"/>
          <w:szCs w:val="36"/>
        </w:rPr>
        <w:t>r</w:t>
      </w:r>
      <w:r w:rsidRPr="00971172">
        <w:rPr>
          <w:b/>
          <w:color w:val="1F1F1F"/>
          <w:w w:val="111"/>
          <w:sz w:val="36"/>
          <w:szCs w:val="36"/>
        </w:rPr>
        <w:t>e</w:t>
      </w:r>
      <w:r w:rsidRPr="00971172">
        <w:rPr>
          <w:b/>
          <w:color w:val="1F1F1F"/>
          <w:spacing w:val="-9"/>
          <w:w w:val="111"/>
          <w:sz w:val="36"/>
          <w:szCs w:val="36"/>
        </w:rPr>
        <w:t xml:space="preserve"> </w:t>
      </w:r>
      <w:r w:rsidRPr="00971172">
        <w:rPr>
          <w:b/>
          <w:color w:val="1F1F1F"/>
          <w:w w:val="94"/>
          <w:sz w:val="36"/>
          <w:szCs w:val="36"/>
        </w:rPr>
        <w:t>H</w:t>
      </w:r>
      <w:r w:rsidRPr="00971172">
        <w:rPr>
          <w:b/>
          <w:color w:val="1F1F1F"/>
          <w:w w:val="114"/>
          <w:sz w:val="36"/>
          <w:szCs w:val="36"/>
        </w:rPr>
        <w:t>y</w:t>
      </w:r>
      <w:r w:rsidRPr="00971172">
        <w:rPr>
          <w:b/>
          <w:color w:val="1F1F1F"/>
          <w:w w:val="112"/>
          <w:sz w:val="36"/>
          <w:szCs w:val="36"/>
        </w:rPr>
        <w:t>p</w:t>
      </w:r>
      <w:r w:rsidRPr="00971172">
        <w:rPr>
          <w:b/>
          <w:color w:val="1F1F1F"/>
          <w:spacing w:val="-7"/>
          <w:w w:val="122"/>
          <w:sz w:val="36"/>
          <w:szCs w:val="36"/>
        </w:rPr>
        <w:t>o</w:t>
      </w:r>
      <w:r w:rsidRPr="00971172">
        <w:rPr>
          <w:b/>
          <w:color w:val="1F1F1F"/>
          <w:w w:val="124"/>
          <w:sz w:val="36"/>
          <w:szCs w:val="36"/>
        </w:rPr>
        <w:t>t</w:t>
      </w:r>
      <w:r w:rsidRPr="00971172">
        <w:rPr>
          <w:b/>
          <w:color w:val="1F1F1F"/>
          <w:w w:val="107"/>
          <w:sz w:val="36"/>
          <w:szCs w:val="36"/>
        </w:rPr>
        <w:t>h</w:t>
      </w:r>
      <w:r w:rsidRPr="00971172">
        <w:rPr>
          <w:b/>
          <w:color w:val="1F1F1F"/>
          <w:w w:val="131"/>
          <w:sz w:val="36"/>
          <w:szCs w:val="36"/>
        </w:rPr>
        <w:t>e</w:t>
      </w:r>
      <w:r w:rsidRPr="00971172">
        <w:rPr>
          <w:b/>
          <w:color w:val="1F1F1F"/>
          <w:w w:val="129"/>
          <w:sz w:val="36"/>
          <w:szCs w:val="36"/>
        </w:rPr>
        <w:t>s</w:t>
      </w:r>
      <w:r w:rsidRPr="00971172">
        <w:rPr>
          <w:b/>
          <w:color w:val="1F1F1F"/>
          <w:w w:val="92"/>
          <w:sz w:val="36"/>
          <w:szCs w:val="36"/>
        </w:rPr>
        <w:t>i</w:t>
      </w:r>
      <w:r w:rsidRPr="00971172">
        <w:rPr>
          <w:b/>
          <w:color w:val="1F1F1F"/>
          <w:w w:val="129"/>
          <w:sz w:val="36"/>
          <w:szCs w:val="36"/>
        </w:rPr>
        <w:t>s</w:t>
      </w:r>
    </w:p>
    <w:p w14:paraId="101602FC" w14:textId="77777777" w:rsidR="0042188F" w:rsidRPr="00971172" w:rsidRDefault="0042188F">
      <w:pPr>
        <w:spacing w:before="7" w:line="180" w:lineRule="exact"/>
        <w:rPr>
          <w:sz w:val="19"/>
          <w:szCs w:val="19"/>
        </w:rPr>
      </w:pPr>
    </w:p>
    <w:p w14:paraId="442AC602" w14:textId="1D2C019A" w:rsidR="0042188F" w:rsidRPr="00971172" w:rsidRDefault="00475B02" w:rsidP="00475B02">
      <w:pPr>
        <w:spacing w:before="47"/>
        <w:ind w:left="663" w:right="900"/>
        <w:rPr>
          <w:sz w:val="22"/>
          <w:szCs w:val="22"/>
        </w:rPr>
      </w:pPr>
      <w:r w:rsidRPr="00971172">
        <w:rPr>
          <w:i/>
          <w:color w:val="1F1F1F"/>
          <w:w w:val="112"/>
          <w:sz w:val="22"/>
          <w:szCs w:val="22"/>
        </w:rPr>
        <w:t xml:space="preserve">We believe that fragmented patient records </w:t>
      </w:r>
      <w:proofErr w:type="gramStart"/>
      <w:r w:rsidRPr="00971172">
        <w:rPr>
          <w:i/>
          <w:color w:val="1F1F1F"/>
          <w:w w:val="112"/>
          <w:sz w:val="22"/>
          <w:szCs w:val="22"/>
        </w:rPr>
        <w:t>lead</w:t>
      </w:r>
      <w:proofErr w:type="gramEnd"/>
      <w:r w:rsidRPr="00971172">
        <w:rPr>
          <w:i/>
          <w:color w:val="1F1F1F"/>
          <w:w w:val="112"/>
          <w:sz w:val="22"/>
          <w:szCs w:val="22"/>
        </w:rPr>
        <w:t xml:space="preserve"> to clinical errors when moving from primary care to specialists, and that providing a FHIR-compliant cloud record—accessible only via a patient-validated authorization code—will ensure data security and clinical continuity for grassroots and urban providers.</w:t>
      </w:r>
    </w:p>
    <w:p w14:paraId="37FB1457" w14:textId="77777777" w:rsidR="0042188F" w:rsidRPr="00971172" w:rsidRDefault="0042188F">
      <w:pPr>
        <w:spacing w:before="11" w:line="280" w:lineRule="exact"/>
        <w:rPr>
          <w:sz w:val="28"/>
          <w:szCs w:val="28"/>
        </w:rPr>
      </w:pPr>
    </w:p>
    <w:p w14:paraId="0A82820E" w14:textId="7B72952F" w:rsidR="0042188F" w:rsidRPr="00971172" w:rsidRDefault="00000000" w:rsidP="00971172">
      <w:pPr>
        <w:ind w:left="100"/>
        <w:rPr>
          <w:sz w:val="36"/>
          <w:szCs w:val="36"/>
        </w:rPr>
      </w:pPr>
      <w:r w:rsidRPr="00971172">
        <w:rPr>
          <w:b/>
          <w:color w:val="1F1F1F"/>
          <w:sz w:val="36"/>
          <w:szCs w:val="36"/>
        </w:rPr>
        <w:t>2.</w:t>
      </w:r>
      <w:r w:rsidRPr="00971172">
        <w:rPr>
          <w:b/>
          <w:color w:val="1F1F1F"/>
          <w:spacing w:val="24"/>
          <w:sz w:val="36"/>
          <w:szCs w:val="36"/>
        </w:rPr>
        <w:t xml:space="preserve"> </w:t>
      </w:r>
      <w:r w:rsidRPr="00971172">
        <w:rPr>
          <w:b/>
          <w:color w:val="1F1F1F"/>
          <w:sz w:val="36"/>
          <w:szCs w:val="36"/>
        </w:rPr>
        <w:t>Minimal</w:t>
      </w:r>
      <w:r w:rsidRPr="00971172">
        <w:rPr>
          <w:b/>
          <w:color w:val="1F1F1F"/>
          <w:spacing w:val="16"/>
          <w:sz w:val="36"/>
          <w:szCs w:val="36"/>
        </w:rPr>
        <w:t xml:space="preserve"> </w:t>
      </w:r>
      <w:r w:rsidRPr="00971172">
        <w:rPr>
          <w:b/>
          <w:color w:val="1F1F1F"/>
          <w:spacing w:val="-5"/>
          <w:w w:val="120"/>
          <w:sz w:val="36"/>
          <w:szCs w:val="36"/>
        </w:rPr>
        <w:t>S</w:t>
      </w:r>
      <w:r w:rsidRPr="00971172">
        <w:rPr>
          <w:b/>
          <w:color w:val="1F1F1F"/>
          <w:w w:val="120"/>
          <w:sz w:val="36"/>
          <w:szCs w:val="36"/>
        </w:rPr>
        <w:t>u</w:t>
      </w:r>
      <w:r w:rsidRPr="00971172">
        <w:rPr>
          <w:b/>
          <w:color w:val="1F1F1F"/>
          <w:spacing w:val="-5"/>
          <w:w w:val="120"/>
          <w:sz w:val="36"/>
          <w:szCs w:val="36"/>
        </w:rPr>
        <w:t>cc</w:t>
      </w:r>
      <w:r w:rsidRPr="00971172">
        <w:rPr>
          <w:b/>
          <w:color w:val="1F1F1F"/>
          <w:w w:val="120"/>
          <w:sz w:val="36"/>
          <w:szCs w:val="36"/>
        </w:rPr>
        <w:t>ess</w:t>
      </w:r>
      <w:r w:rsidRPr="00971172">
        <w:rPr>
          <w:b/>
          <w:color w:val="1F1F1F"/>
          <w:spacing w:val="-15"/>
          <w:w w:val="120"/>
          <w:sz w:val="36"/>
          <w:szCs w:val="36"/>
        </w:rPr>
        <w:t xml:space="preserve"> </w:t>
      </w:r>
      <w:r w:rsidRPr="00971172">
        <w:rPr>
          <w:b/>
          <w:color w:val="1F1F1F"/>
          <w:w w:val="103"/>
          <w:sz w:val="36"/>
          <w:szCs w:val="36"/>
        </w:rPr>
        <w:t>C</w:t>
      </w:r>
      <w:r w:rsidRPr="00971172">
        <w:rPr>
          <w:b/>
          <w:color w:val="1F1F1F"/>
          <w:w w:val="95"/>
          <w:sz w:val="36"/>
          <w:szCs w:val="36"/>
        </w:rPr>
        <w:t>r</w:t>
      </w:r>
      <w:r w:rsidRPr="00971172">
        <w:rPr>
          <w:b/>
          <w:color w:val="1F1F1F"/>
          <w:w w:val="92"/>
          <w:sz w:val="36"/>
          <w:szCs w:val="36"/>
        </w:rPr>
        <w:t>i</w:t>
      </w:r>
      <w:r w:rsidRPr="00971172">
        <w:rPr>
          <w:b/>
          <w:color w:val="1F1F1F"/>
          <w:spacing w:val="-9"/>
          <w:w w:val="124"/>
          <w:sz w:val="36"/>
          <w:szCs w:val="36"/>
        </w:rPr>
        <w:t>t</w:t>
      </w:r>
      <w:r w:rsidRPr="00971172">
        <w:rPr>
          <w:b/>
          <w:color w:val="1F1F1F"/>
          <w:w w:val="131"/>
          <w:sz w:val="36"/>
          <w:szCs w:val="36"/>
        </w:rPr>
        <w:t>e</w:t>
      </w:r>
      <w:r w:rsidRPr="00971172">
        <w:rPr>
          <w:b/>
          <w:color w:val="1F1F1F"/>
          <w:w w:val="95"/>
          <w:sz w:val="36"/>
          <w:szCs w:val="36"/>
        </w:rPr>
        <w:t>r</w:t>
      </w:r>
      <w:r w:rsidRPr="00971172">
        <w:rPr>
          <w:b/>
          <w:color w:val="1F1F1F"/>
          <w:w w:val="92"/>
          <w:sz w:val="36"/>
          <w:szCs w:val="36"/>
        </w:rPr>
        <w:t>i</w:t>
      </w:r>
      <w:r w:rsidRPr="00971172">
        <w:rPr>
          <w:b/>
          <w:color w:val="1F1F1F"/>
          <w:w w:val="112"/>
          <w:sz w:val="36"/>
          <w:szCs w:val="36"/>
        </w:rPr>
        <w:t>a</w:t>
      </w:r>
    </w:p>
    <w:p w14:paraId="04C65694" w14:textId="77777777" w:rsidR="00971172" w:rsidRPr="00971172" w:rsidRDefault="00971172" w:rsidP="00971172">
      <w:pPr>
        <w:ind w:left="100"/>
        <w:rPr>
          <w:bCs/>
          <w:sz w:val="24"/>
          <w:szCs w:val="24"/>
        </w:rPr>
      </w:pPr>
    </w:p>
    <w:p w14:paraId="4F042931" w14:textId="38C55122" w:rsidR="00971172" w:rsidRPr="00971172" w:rsidRDefault="00971172" w:rsidP="00971172">
      <w:pPr>
        <w:ind w:left="100"/>
        <w:rPr>
          <w:bCs/>
          <w:sz w:val="24"/>
          <w:szCs w:val="24"/>
        </w:rPr>
      </w:pPr>
      <w:r w:rsidRPr="00971172">
        <w:rPr>
          <w:b/>
          <w:sz w:val="24"/>
          <w:szCs w:val="24"/>
        </w:rPr>
        <w:t>Primary Goal:</w:t>
      </w:r>
      <w:r w:rsidRPr="00971172">
        <w:rPr>
          <w:bCs/>
          <w:sz w:val="24"/>
          <w:szCs w:val="24"/>
        </w:rPr>
        <w:t xml:space="preserve"> Successfully complete </w:t>
      </w:r>
      <w:proofErr w:type="gramStart"/>
      <w:r w:rsidRPr="00971172">
        <w:rPr>
          <w:bCs/>
          <w:sz w:val="24"/>
          <w:szCs w:val="24"/>
        </w:rPr>
        <w:t>a</w:t>
      </w:r>
      <w:proofErr w:type="gramEnd"/>
      <w:r w:rsidRPr="00971172">
        <w:rPr>
          <w:bCs/>
          <w:sz w:val="24"/>
          <w:szCs w:val="24"/>
        </w:rPr>
        <w:t xml:space="preserve"> "End-to-End Referral" where a GP enters data on a low-end mobile device and a Specialist retrieves it 100% accurately using a patient authorization code.</w:t>
      </w:r>
    </w:p>
    <w:p w14:paraId="6DAD1969" w14:textId="77777777" w:rsidR="00971172" w:rsidRPr="00971172" w:rsidRDefault="00971172" w:rsidP="00971172">
      <w:pPr>
        <w:ind w:left="100"/>
        <w:rPr>
          <w:bCs/>
          <w:sz w:val="24"/>
          <w:szCs w:val="24"/>
        </w:rPr>
      </w:pPr>
    </w:p>
    <w:p w14:paraId="17E8B4EC" w14:textId="24B4BE78" w:rsidR="00971172" w:rsidRPr="00971172" w:rsidRDefault="00971172" w:rsidP="00971172">
      <w:pPr>
        <w:ind w:left="100"/>
        <w:rPr>
          <w:bCs/>
          <w:sz w:val="24"/>
          <w:szCs w:val="24"/>
        </w:rPr>
      </w:pPr>
      <w:r w:rsidRPr="00971172">
        <w:rPr>
          <w:b/>
          <w:sz w:val="24"/>
          <w:szCs w:val="24"/>
        </w:rPr>
        <w:t>Signal for Pivot:</w:t>
      </w:r>
      <w:r w:rsidRPr="00971172">
        <w:rPr>
          <w:bCs/>
          <w:sz w:val="24"/>
          <w:szCs w:val="24"/>
        </w:rPr>
        <w:t xml:space="preserve"> If doctors find the 6-digit manual code entry too high-friction, we will pivot to a One-Time-Link (OTL) sent via SMS for authorization.</w:t>
      </w:r>
    </w:p>
    <w:p w14:paraId="0775442E" w14:textId="77777777" w:rsidR="00971172" w:rsidRPr="00971172" w:rsidRDefault="00971172" w:rsidP="00971172">
      <w:pPr>
        <w:ind w:left="100"/>
        <w:rPr>
          <w:bCs/>
          <w:sz w:val="24"/>
          <w:szCs w:val="24"/>
        </w:rPr>
      </w:pPr>
    </w:p>
    <w:p w14:paraId="4457F1EC" w14:textId="77777777" w:rsidR="0042188F" w:rsidRPr="00971172" w:rsidRDefault="00000000">
      <w:pPr>
        <w:ind w:left="100"/>
        <w:rPr>
          <w:sz w:val="36"/>
          <w:szCs w:val="36"/>
        </w:rPr>
      </w:pPr>
      <w:r w:rsidRPr="00971172">
        <w:rPr>
          <w:b/>
          <w:color w:val="1F1F1F"/>
          <w:sz w:val="36"/>
          <w:szCs w:val="36"/>
        </w:rPr>
        <w:t>3.</w:t>
      </w:r>
      <w:r w:rsidRPr="00971172">
        <w:rPr>
          <w:b/>
          <w:color w:val="1F1F1F"/>
          <w:spacing w:val="33"/>
          <w:sz w:val="36"/>
          <w:szCs w:val="36"/>
        </w:rPr>
        <w:t xml:space="preserve"> </w:t>
      </w:r>
      <w:r w:rsidRPr="00971172">
        <w:rPr>
          <w:b/>
          <w:color w:val="1F1F1F"/>
          <w:w w:val="86"/>
          <w:sz w:val="36"/>
          <w:szCs w:val="36"/>
        </w:rPr>
        <w:t>T</w:t>
      </w:r>
      <w:r w:rsidRPr="00971172">
        <w:rPr>
          <w:b/>
          <w:color w:val="1F1F1F"/>
          <w:w w:val="107"/>
          <w:sz w:val="36"/>
          <w:szCs w:val="36"/>
        </w:rPr>
        <w:t>h</w:t>
      </w:r>
      <w:r w:rsidRPr="00971172">
        <w:rPr>
          <w:b/>
          <w:color w:val="1F1F1F"/>
          <w:w w:val="131"/>
          <w:sz w:val="36"/>
          <w:szCs w:val="36"/>
        </w:rPr>
        <w:t>e</w:t>
      </w:r>
      <w:r w:rsidRPr="00971172">
        <w:rPr>
          <w:b/>
          <w:color w:val="1F1F1F"/>
          <w:spacing w:val="-6"/>
          <w:sz w:val="36"/>
          <w:szCs w:val="36"/>
        </w:rPr>
        <w:t xml:space="preserve"> </w:t>
      </w:r>
      <w:r w:rsidRPr="00971172">
        <w:rPr>
          <w:b/>
          <w:color w:val="1F1F1F"/>
          <w:w w:val="71"/>
          <w:sz w:val="36"/>
          <w:szCs w:val="36"/>
        </w:rPr>
        <w:t>"</w:t>
      </w:r>
      <w:r w:rsidRPr="00971172">
        <w:rPr>
          <w:b/>
          <w:color w:val="1F1F1F"/>
          <w:w w:val="86"/>
          <w:sz w:val="36"/>
          <w:szCs w:val="36"/>
        </w:rPr>
        <w:t>T</w:t>
      </w:r>
      <w:r w:rsidRPr="00971172">
        <w:rPr>
          <w:b/>
          <w:color w:val="1F1F1F"/>
          <w:w w:val="107"/>
          <w:sz w:val="36"/>
          <w:szCs w:val="36"/>
        </w:rPr>
        <w:t>h</w:t>
      </w:r>
      <w:r w:rsidRPr="00971172">
        <w:rPr>
          <w:b/>
          <w:color w:val="1F1F1F"/>
          <w:w w:val="92"/>
          <w:sz w:val="36"/>
          <w:szCs w:val="36"/>
        </w:rPr>
        <w:t>i</w:t>
      </w:r>
      <w:r w:rsidRPr="00971172">
        <w:rPr>
          <w:b/>
          <w:color w:val="1F1F1F"/>
          <w:w w:val="107"/>
          <w:sz w:val="36"/>
          <w:szCs w:val="36"/>
        </w:rPr>
        <w:t>n</w:t>
      </w:r>
      <w:r w:rsidRPr="00971172">
        <w:rPr>
          <w:b/>
          <w:color w:val="1F1F1F"/>
          <w:spacing w:val="-6"/>
          <w:sz w:val="36"/>
          <w:szCs w:val="36"/>
        </w:rPr>
        <w:t xml:space="preserve"> </w:t>
      </w:r>
      <w:r w:rsidRPr="00971172">
        <w:rPr>
          <w:b/>
          <w:color w:val="1F1F1F"/>
          <w:w w:val="104"/>
          <w:sz w:val="36"/>
          <w:szCs w:val="36"/>
        </w:rPr>
        <w:t>S</w:t>
      </w:r>
      <w:r w:rsidRPr="00971172">
        <w:rPr>
          <w:b/>
          <w:color w:val="1F1F1F"/>
          <w:w w:val="92"/>
          <w:sz w:val="36"/>
          <w:szCs w:val="36"/>
        </w:rPr>
        <w:t>li</w:t>
      </w:r>
      <w:r w:rsidRPr="00971172">
        <w:rPr>
          <w:b/>
          <w:color w:val="1F1F1F"/>
          <w:spacing w:val="-4"/>
          <w:w w:val="127"/>
          <w:sz w:val="36"/>
          <w:szCs w:val="36"/>
        </w:rPr>
        <w:t>c</w:t>
      </w:r>
      <w:r w:rsidRPr="00971172">
        <w:rPr>
          <w:b/>
          <w:color w:val="1F1F1F"/>
          <w:w w:val="131"/>
          <w:sz w:val="36"/>
          <w:szCs w:val="36"/>
        </w:rPr>
        <w:t>e</w:t>
      </w:r>
      <w:r w:rsidRPr="00971172">
        <w:rPr>
          <w:b/>
          <w:color w:val="1F1F1F"/>
          <w:w w:val="71"/>
          <w:sz w:val="36"/>
          <w:szCs w:val="36"/>
        </w:rPr>
        <w:t>"</w:t>
      </w:r>
      <w:r w:rsidRPr="00971172">
        <w:rPr>
          <w:b/>
          <w:color w:val="1F1F1F"/>
          <w:spacing w:val="-6"/>
          <w:sz w:val="36"/>
          <w:szCs w:val="36"/>
        </w:rPr>
        <w:t xml:space="preserve"> </w:t>
      </w:r>
      <w:r w:rsidRPr="00971172">
        <w:rPr>
          <w:b/>
          <w:color w:val="1F1F1F"/>
          <w:spacing w:val="-10"/>
          <w:w w:val="111"/>
          <w:sz w:val="36"/>
          <w:szCs w:val="36"/>
        </w:rPr>
        <w:t>F</w:t>
      </w:r>
      <w:r w:rsidRPr="00971172">
        <w:rPr>
          <w:b/>
          <w:color w:val="1F1F1F"/>
          <w:w w:val="111"/>
          <w:sz w:val="36"/>
          <w:szCs w:val="36"/>
        </w:rPr>
        <w:t>e</w:t>
      </w:r>
      <w:r w:rsidRPr="00971172">
        <w:rPr>
          <w:b/>
          <w:color w:val="1F1F1F"/>
          <w:spacing w:val="-6"/>
          <w:w w:val="111"/>
          <w:sz w:val="36"/>
          <w:szCs w:val="36"/>
        </w:rPr>
        <w:t>a</w:t>
      </w:r>
      <w:r w:rsidRPr="00971172">
        <w:rPr>
          <w:b/>
          <w:color w:val="1F1F1F"/>
          <w:w w:val="111"/>
          <w:sz w:val="36"/>
          <w:szCs w:val="36"/>
        </w:rPr>
        <w:t>tu</w:t>
      </w:r>
      <w:r w:rsidRPr="00971172">
        <w:rPr>
          <w:b/>
          <w:color w:val="1F1F1F"/>
          <w:spacing w:val="-8"/>
          <w:w w:val="111"/>
          <w:sz w:val="36"/>
          <w:szCs w:val="36"/>
        </w:rPr>
        <w:t>r</w:t>
      </w:r>
      <w:r w:rsidRPr="00971172">
        <w:rPr>
          <w:b/>
          <w:color w:val="1F1F1F"/>
          <w:w w:val="111"/>
          <w:sz w:val="36"/>
          <w:szCs w:val="36"/>
        </w:rPr>
        <w:t>e</w:t>
      </w:r>
      <w:r w:rsidRPr="00971172">
        <w:rPr>
          <w:b/>
          <w:color w:val="1F1F1F"/>
          <w:spacing w:val="-5"/>
          <w:w w:val="111"/>
          <w:sz w:val="36"/>
          <w:szCs w:val="36"/>
        </w:rPr>
        <w:t xml:space="preserve"> </w:t>
      </w:r>
      <w:r w:rsidRPr="00971172">
        <w:rPr>
          <w:b/>
          <w:color w:val="1F1F1F"/>
          <w:w w:val="104"/>
          <w:sz w:val="36"/>
          <w:szCs w:val="36"/>
        </w:rPr>
        <w:t>S</w:t>
      </w:r>
      <w:r w:rsidRPr="00971172">
        <w:rPr>
          <w:b/>
          <w:color w:val="1F1F1F"/>
          <w:spacing w:val="-5"/>
          <w:w w:val="131"/>
          <w:sz w:val="36"/>
          <w:szCs w:val="36"/>
        </w:rPr>
        <w:t>e</w:t>
      </w:r>
      <w:r w:rsidRPr="00971172">
        <w:rPr>
          <w:b/>
          <w:color w:val="1F1F1F"/>
          <w:w w:val="124"/>
          <w:sz w:val="36"/>
          <w:szCs w:val="36"/>
        </w:rPr>
        <w:t>t</w:t>
      </w:r>
    </w:p>
    <w:p w14:paraId="7CE8BC2E" w14:textId="77777777" w:rsidR="0042188F" w:rsidRPr="00971172" w:rsidRDefault="0042188F">
      <w:pPr>
        <w:spacing w:before="7" w:line="180" w:lineRule="exact"/>
        <w:rPr>
          <w:sz w:val="19"/>
          <w:szCs w:val="19"/>
        </w:rPr>
      </w:pPr>
    </w:p>
    <w:p w14:paraId="18179381" w14:textId="77777777" w:rsidR="0042188F" w:rsidRPr="00971172" w:rsidRDefault="0042188F">
      <w:pPr>
        <w:spacing w:before="6" w:line="260" w:lineRule="exact"/>
        <w:rPr>
          <w:sz w:val="26"/>
          <w:szCs w:val="26"/>
        </w:rPr>
      </w:pPr>
    </w:p>
    <w:tbl>
      <w:tblPr>
        <w:tblW w:w="0" w:type="auto"/>
        <w:tblCellSpacing w:w="15" w:type="dxa"/>
        <w:tblCellMar>
          <w:left w:w="0" w:type="dxa"/>
          <w:right w:w="0" w:type="dxa"/>
        </w:tblCellMar>
        <w:tblLook w:val="04A0" w:firstRow="1" w:lastRow="0" w:firstColumn="1" w:lastColumn="0" w:noHBand="0" w:noVBand="1"/>
      </w:tblPr>
      <w:tblGrid>
        <w:gridCol w:w="2040"/>
        <w:gridCol w:w="4100"/>
        <w:gridCol w:w="3024"/>
      </w:tblGrid>
      <w:tr w:rsidR="00A26772" w:rsidRPr="00A26772" w14:paraId="2FB6665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4835E" w14:textId="77777777" w:rsidR="00A26772" w:rsidRPr="00A26772" w:rsidRDefault="00A26772" w:rsidP="00A26772">
            <w:pPr>
              <w:spacing w:before="4" w:line="280" w:lineRule="exact"/>
              <w:rPr>
                <w:sz w:val="28"/>
                <w:szCs w:val="28"/>
              </w:rPr>
            </w:pPr>
            <w:r w:rsidRPr="00A26772">
              <w:rPr>
                <w:b/>
                <w:bCs/>
                <w:sz w:val="28"/>
                <w:szCs w:val="28"/>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A08304" w14:textId="77777777" w:rsidR="00A26772" w:rsidRPr="00A26772" w:rsidRDefault="00A26772" w:rsidP="00A26772">
            <w:pPr>
              <w:spacing w:before="4" w:line="280" w:lineRule="exact"/>
              <w:rPr>
                <w:sz w:val="28"/>
                <w:szCs w:val="28"/>
              </w:rPr>
            </w:pPr>
            <w:r w:rsidRPr="00A26772">
              <w:rPr>
                <w:b/>
                <w:bCs/>
                <w:sz w:val="28"/>
                <w:szCs w:val="28"/>
              </w:rPr>
              <w:t>Why it's in the MVP?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F106F" w14:textId="77777777" w:rsidR="00A26772" w:rsidRPr="00A26772" w:rsidRDefault="00A26772" w:rsidP="00A26772">
            <w:pPr>
              <w:spacing w:before="4" w:line="280" w:lineRule="exact"/>
              <w:rPr>
                <w:sz w:val="28"/>
                <w:szCs w:val="28"/>
              </w:rPr>
            </w:pPr>
            <w:r w:rsidRPr="00A26772">
              <w:rPr>
                <w:b/>
                <w:bCs/>
                <w:sz w:val="28"/>
                <w:szCs w:val="28"/>
              </w:rPr>
              <w:t>The "Manual" Workaround?</w:t>
            </w:r>
          </w:p>
        </w:tc>
      </w:tr>
      <w:tr w:rsidR="00A26772" w:rsidRPr="00A26772" w14:paraId="0052FE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FEBCD" w14:textId="77777777" w:rsidR="00A26772" w:rsidRPr="00A26772" w:rsidRDefault="00A26772" w:rsidP="00A26772">
            <w:pPr>
              <w:spacing w:before="4" w:line="280" w:lineRule="exact"/>
              <w:rPr>
                <w:sz w:val="28"/>
                <w:szCs w:val="28"/>
              </w:rPr>
            </w:pPr>
            <w:r w:rsidRPr="00A26772">
              <w:rPr>
                <w:b/>
                <w:bCs/>
                <w:sz w:val="28"/>
                <w:szCs w:val="28"/>
              </w:rPr>
              <w:t>FHIR IPS Generator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5B7B1" w14:textId="77777777" w:rsidR="00A26772" w:rsidRPr="00A26772" w:rsidRDefault="00A26772" w:rsidP="00A26772">
            <w:pPr>
              <w:spacing w:before="4" w:line="280" w:lineRule="exact"/>
              <w:rPr>
                <w:sz w:val="28"/>
                <w:szCs w:val="28"/>
              </w:rPr>
            </w:pPr>
            <w:r w:rsidRPr="00A26772">
              <w:rPr>
                <w:sz w:val="28"/>
                <w:szCs w:val="28"/>
              </w:rPr>
              <w:t>Converts GP input into a standardized International Patient Summary (IPS).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4DF2F" w14:textId="77777777" w:rsidR="00A26772" w:rsidRPr="00A26772" w:rsidRDefault="00A26772" w:rsidP="00A26772">
            <w:pPr>
              <w:spacing w:before="4" w:line="280" w:lineRule="exact"/>
              <w:rPr>
                <w:sz w:val="28"/>
                <w:szCs w:val="28"/>
              </w:rPr>
            </w:pPr>
            <w:r w:rsidRPr="00A26772">
              <w:rPr>
                <w:sz w:val="28"/>
                <w:szCs w:val="28"/>
              </w:rPr>
              <w:t>Manually writing a referral letter.</w:t>
            </w:r>
          </w:p>
        </w:tc>
      </w:tr>
      <w:tr w:rsidR="00A26772" w:rsidRPr="00A26772" w14:paraId="095AED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4863D" w14:textId="77777777" w:rsidR="00A26772" w:rsidRPr="00A26772" w:rsidRDefault="00A26772" w:rsidP="00A26772">
            <w:pPr>
              <w:spacing w:before="4" w:line="280" w:lineRule="exact"/>
              <w:rPr>
                <w:sz w:val="28"/>
                <w:szCs w:val="28"/>
              </w:rPr>
            </w:pPr>
            <w:r w:rsidRPr="00A26772">
              <w:rPr>
                <w:b/>
                <w:bCs/>
                <w:sz w:val="28"/>
                <w:szCs w:val="28"/>
              </w:rPr>
              <w:t>Patient Access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E8E41" w14:textId="77777777" w:rsidR="00A26772" w:rsidRPr="00A26772" w:rsidRDefault="00A26772" w:rsidP="00A26772">
            <w:pPr>
              <w:spacing w:before="4" w:line="280" w:lineRule="exact"/>
              <w:rPr>
                <w:sz w:val="28"/>
                <w:szCs w:val="28"/>
              </w:rPr>
            </w:pPr>
            <w:r w:rsidRPr="00A26772">
              <w:rPr>
                <w:sz w:val="28"/>
                <w:szCs w:val="28"/>
              </w:rPr>
              <w:t>A 6-digit one-time or static code generated by the patient to "unlock" their record.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42F65" w14:textId="77777777" w:rsidR="00A26772" w:rsidRPr="00A26772" w:rsidRDefault="00A26772" w:rsidP="00A26772">
            <w:pPr>
              <w:spacing w:before="4" w:line="280" w:lineRule="exact"/>
              <w:rPr>
                <w:sz w:val="28"/>
                <w:szCs w:val="28"/>
              </w:rPr>
            </w:pPr>
            <w:r w:rsidRPr="00A26772">
              <w:rPr>
                <w:sz w:val="28"/>
                <w:szCs w:val="28"/>
              </w:rPr>
              <w:t>Physical signature on a paper release form.</w:t>
            </w:r>
          </w:p>
        </w:tc>
      </w:tr>
      <w:tr w:rsidR="00A26772" w:rsidRPr="00A26772" w14:paraId="140CFA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3C0ED" w14:textId="77777777" w:rsidR="00A26772" w:rsidRPr="00A26772" w:rsidRDefault="00A26772" w:rsidP="00A26772">
            <w:pPr>
              <w:spacing w:before="4" w:line="280" w:lineRule="exact"/>
              <w:rPr>
                <w:sz w:val="28"/>
                <w:szCs w:val="28"/>
              </w:rPr>
            </w:pPr>
            <w:r w:rsidRPr="00A26772">
              <w:rPr>
                <w:b/>
                <w:bCs/>
                <w:sz w:val="28"/>
                <w:szCs w:val="28"/>
              </w:rPr>
              <w:t>Specialist View 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CF268" w14:textId="77777777" w:rsidR="00A26772" w:rsidRPr="00A26772" w:rsidRDefault="00A26772" w:rsidP="00A26772">
            <w:pPr>
              <w:spacing w:before="4" w:line="280" w:lineRule="exact"/>
              <w:rPr>
                <w:sz w:val="28"/>
                <w:szCs w:val="28"/>
              </w:rPr>
            </w:pPr>
            <w:r w:rsidRPr="00A26772">
              <w:rPr>
                <w:sz w:val="28"/>
                <w:szCs w:val="28"/>
              </w:rPr>
              <w:t>A dedicated view for the Cardiologist to see filtered, relevant data (BP, ECG links).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C3CFF" w14:textId="77777777" w:rsidR="00A26772" w:rsidRPr="00A26772" w:rsidRDefault="00A26772" w:rsidP="00A26772">
            <w:pPr>
              <w:spacing w:before="4" w:line="280" w:lineRule="exact"/>
              <w:rPr>
                <w:sz w:val="28"/>
                <w:szCs w:val="28"/>
              </w:rPr>
            </w:pPr>
            <w:r w:rsidRPr="00A26772">
              <w:rPr>
                <w:sz w:val="28"/>
                <w:szCs w:val="28"/>
              </w:rPr>
              <w:t>Calling the GP to ask for history.</w:t>
            </w:r>
          </w:p>
        </w:tc>
      </w:tr>
      <w:tr w:rsidR="00A26772" w:rsidRPr="00A26772" w14:paraId="2F3761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832A6" w14:textId="77777777" w:rsidR="00A26772" w:rsidRPr="00A26772" w:rsidRDefault="00A26772" w:rsidP="00A26772">
            <w:pPr>
              <w:spacing w:before="4" w:line="280" w:lineRule="exact"/>
              <w:rPr>
                <w:sz w:val="28"/>
                <w:szCs w:val="28"/>
              </w:rPr>
            </w:pPr>
            <w:r w:rsidRPr="00A26772">
              <w:rPr>
                <w:b/>
                <w:bCs/>
                <w:sz w:val="28"/>
                <w:szCs w:val="28"/>
              </w:rPr>
              <w:t>Audit Log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BF141" w14:textId="77777777" w:rsidR="00A26772" w:rsidRPr="00A26772" w:rsidRDefault="00A26772" w:rsidP="00A26772">
            <w:pPr>
              <w:spacing w:before="4" w:line="280" w:lineRule="exact"/>
              <w:rPr>
                <w:sz w:val="28"/>
                <w:szCs w:val="28"/>
              </w:rPr>
            </w:pPr>
            <w:r w:rsidRPr="00A26772">
              <w:rPr>
                <w:sz w:val="28"/>
                <w:szCs w:val="28"/>
              </w:rPr>
              <w:t xml:space="preserve">Tracks exactly </w:t>
            </w:r>
            <w:r w:rsidRPr="00A26772">
              <w:rPr>
                <w:i/>
                <w:iCs/>
                <w:sz w:val="28"/>
                <w:szCs w:val="28"/>
              </w:rPr>
              <w:t>who</w:t>
            </w:r>
            <w:r w:rsidRPr="00A26772">
              <w:rPr>
                <w:sz w:val="28"/>
                <w:szCs w:val="28"/>
              </w:rPr>
              <w:t xml:space="preserve"> accessed the record and </w:t>
            </w:r>
            <w:r w:rsidRPr="00A26772">
              <w:rPr>
                <w:i/>
                <w:iCs/>
                <w:sz w:val="28"/>
                <w:szCs w:val="28"/>
              </w:rPr>
              <w:t>when</w:t>
            </w:r>
            <w:r w:rsidRPr="00A26772">
              <w:rPr>
                <w:sz w:val="28"/>
                <w:szCs w:val="28"/>
              </w:rPr>
              <w:t xml:space="preserve"> it was unlocked.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33A7B" w14:textId="77777777" w:rsidR="00A26772" w:rsidRPr="00A26772" w:rsidRDefault="00A26772" w:rsidP="00A26772">
            <w:pPr>
              <w:spacing w:before="4" w:line="280" w:lineRule="exact"/>
              <w:rPr>
                <w:sz w:val="28"/>
                <w:szCs w:val="28"/>
              </w:rPr>
            </w:pPr>
            <w:r w:rsidRPr="00A26772">
              <w:rPr>
                <w:sz w:val="28"/>
                <w:szCs w:val="28"/>
              </w:rPr>
              <w:t>N/A (Hard to track paper).</w:t>
            </w:r>
          </w:p>
        </w:tc>
      </w:tr>
    </w:tbl>
    <w:p w14:paraId="59610342" w14:textId="77777777" w:rsidR="0042188F" w:rsidRPr="00971172" w:rsidRDefault="0042188F">
      <w:pPr>
        <w:spacing w:before="4" w:line="280" w:lineRule="exact"/>
        <w:rPr>
          <w:sz w:val="28"/>
          <w:szCs w:val="28"/>
        </w:rPr>
      </w:pPr>
    </w:p>
    <w:p w14:paraId="1415203B" w14:textId="2ABB619D" w:rsidR="0042188F" w:rsidRPr="00971172" w:rsidRDefault="00000000" w:rsidP="00BF456E">
      <w:pPr>
        <w:spacing w:before="78"/>
        <w:ind w:left="100"/>
        <w:rPr>
          <w:sz w:val="28"/>
          <w:szCs w:val="28"/>
        </w:rPr>
      </w:pPr>
      <w:r w:rsidRPr="00971172">
        <w:rPr>
          <w:rFonts w:ascii="Segoe UI Emoji" w:hAnsi="Segoe UI Emoji" w:cs="Segoe UI Emoji"/>
          <w:color w:val="1F1F1F"/>
          <w:w w:val="80"/>
          <w:sz w:val="28"/>
          <w:szCs w:val="28"/>
        </w:rPr>
        <w:t>🚫</w:t>
      </w:r>
      <w:r w:rsidRPr="00971172">
        <w:rPr>
          <w:color w:val="1F1F1F"/>
          <w:spacing w:val="10"/>
          <w:w w:val="80"/>
          <w:sz w:val="28"/>
          <w:szCs w:val="28"/>
        </w:rPr>
        <w:t xml:space="preserve"> </w:t>
      </w:r>
      <w:r w:rsidRPr="00971172">
        <w:rPr>
          <w:b/>
          <w:color w:val="1F1F1F"/>
          <w:w w:val="86"/>
          <w:sz w:val="28"/>
          <w:szCs w:val="28"/>
        </w:rPr>
        <w:t>T</w:t>
      </w:r>
      <w:r w:rsidRPr="00971172">
        <w:rPr>
          <w:b/>
          <w:color w:val="1F1F1F"/>
          <w:w w:val="107"/>
          <w:sz w:val="28"/>
          <w:szCs w:val="28"/>
        </w:rPr>
        <w:t>h</w:t>
      </w:r>
      <w:r w:rsidRPr="00971172">
        <w:rPr>
          <w:b/>
          <w:color w:val="1F1F1F"/>
          <w:w w:val="131"/>
          <w:sz w:val="28"/>
          <w:szCs w:val="28"/>
        </w:rPr>
        <w:t>e</w:t>
      </w:r>
      <w:r w:rsidRPr="00971172">
        <w:rPr>
          <w:b/>
          <w:color w:val="1F1F1F"/>
          <w:spacing w:val="-5"/>
          <w:sz w:val="28"/>
          <w:szCs w:val="28"/>
        </w:rPr>
        <w:t xml:space="preserve"> </w:t>
      </w:r>
      <w:r w:rsidRPr="00971172">
        <w:rPr>
          <w:b/>
          <w:color w:val="1F1F1F"/>
          <w:w w:val="71"/>
          <w:sz w:val="28"/>
          <w:szCs w:val="28"/>
        </w:rPr>
        <w:t>"</w:t>
      </w:r>
      <w:r w:rsidRPr="00971172">
        <w:rPr>
          <w:b/>
          <w:color w:val="1F1F1F"/>
          <w:w w:val="102"/>
          <w:sz w:val="28"/>
          <w:szCs w:val="28"/>
        </w:rPr>
        <w:t>N</w:t>
      </w:r>
      <w:r w:rsidRPr="00971172">
        <w:rPr>
          <w:b/>
          <w:color w:val="1F1F1F"/>
          <w:spacing w:val="-6"/>
          <w:w w:val="122"/>
          <w:sz w:val="28"/>
          <w:szCs w:val="28"/>
        </w:rPr>
        <w:t>o</w:t>
      </w:r>
      <w:r w:rsidRPr="00971172">
        <w:rPr>
          <w:b/>
          <w:color w:val="1F1F1F"/>
          <w:w w:val="124"/>
          <w:sz w:val="28"/>
          <w:szCs w:val="28"/>
        </w:rPr>
        <w:t>t</w:t>
      </w:r>
      <w:r w:rsidRPr="00971172">
        <w:rPr>
          <w:b/>
          <w:color w:val="1F1F1F"/>
          <w:spacing w:val="-5"/>
          <w:sz w:val="28"/>
          <w:szCs w:val="28"/>
        </w:rPr>
        <w:t xml:space="preserve"> </w:t>
      </w:r>
      <w:r w:rsidRPr="00971172">
        <w:rPr>
          <w:b/>
          <w:color w:val="1F1F1F"/>
          <w:w w:val="102"/>
          <w:sz w:val="28"/>
          <w:szCs w:val="28"/>
        </w:rPr>
        <w:t>N</w:t>
      </w:r>
      <w:r w:rsidRPr="00971172">
        <w:rPr>
          <w:b/>
          <w:color w:val="1F1F1F"/>
          <w:spacing w:val="-3"/>
          <w:w w:val="122"/>
          <w:sz w:val="28"/>
          <w:szCs w:val="28"/>
        </w:rPr>
        <w:t>o</w:t>
      </w:r>
      <w:r w:rsidRPr="00971172">
        <w:rPr>
          <w:b/>
          <w:color w:val="1F1F1F"/>
          <w:w w:val="115"/>
          <w:sz w:val="28"/>
          <w:szCs w:val="28"/>
        </w:rPr>
        <w:t>w</w:t>
      </w:r>
      <w:r w:rsidRPr="00971172">
        <w:rPr>
          <w:b/>
          <w:color w:val="1F1F1F"/>
          <w:w w:val="71"/>
          <w:sz w:val="28"/>
          <w:szCs w:val="28"/>
        </w:rPr>
        <w:t>"</w:t>
      </w:r>
      <w:r w:rsidRPr="00971172">
        <w:rPr>
          <w:b/>
          <w:color w:val="1F1F1F"/>
          <w:spacing w:val="-5"/>
          <w:sz w:val="28"/>
          <w:szCs w:val="28"/>
        </w:rPr>
        <w:t xml:space="preserve"> </w:t>
      </w:r>
      <w:r w:rsidRPr="00971172">
        <w:rPr>
          <w:b/>
          <w:color w:val="1F1F1F"/>
          <w:w w:val="82"/>
          <w:sz w:val="28"/>
          <w:szCs w:val="28"/>
        </w:rPr>
        <w:t>L</w:t>
      </w:r>
      <w:r w:rsidRPr="00971172">
        <w:rPr>
          <w:b/>
          <w:color w:val="1F1F1F"/>
          <w:w w:val="92"/>
          <w:sz w:val="28"/>
          <w:szCs w:val="28"/>
        </w:rPr>
        <w:t>i</w:t>
      </w:r>
      <w:r w:rsidRPr="00971172">
        <w:rPr>
          <w:b/>
          <w:color w:val="1F1F1F"/>
          <w:spacing w:val="-3"/>
          <w:w w:val="129"/>
          <w:sz w:val="28"/>
          <w:szCs w:val="28"/>
        </w:rPr>
        <w:t>s</w:t>
      </w:r>
      <w:r w:rsidRPr="00971172">
        <w:rPr>
          <w:b/>
          <w:color w:val="1F1F1F"/>
          <w:w w:val="124"/>
          <w:sz w:val="28"/>
          <w:szCs w:val="28"/>
        </w:rPr>
        <w:t>t</w:t>
      </w:r>
      <w:r w:rsidRPr="00971172">
        <w:rPr>
          <w:b/>
          <w:color w:val="1F1F1F"/>
          <w:spacing w:val="-5"/>
          <w:sz w:val="28"/>
          <w:szCs w:val="28"/>
        </w:rPr>
        <w:t xml:space="preserve"> </w:t>
      </w:r>
      <w:r w:rsidRPr="00971172">
        <w:rPr>
          <w:b/>
          <w:color w:val="1F1F1F"/>
          <w:sz w:val="28"/>
          <w:szCs w:val="28"/>
        </w:rPr>
        <w:t>(Out</w:t>
      </w:r>
      <w:r w:rsidRPr="00971172">
        <w:rPr>
          <w:b/>
          <w:color w:val="1F1F1F"/>
          <w:spacing w:val="50"/>
          <w:sz w:val="28"/>
          <w:szCs w:val="28"/>
        </w:rPr>
        <w:t xml:space="preserve"> </w:t>
      </w:r>
      <w:r w:rsidRPr="00971172">
        <w:rPr>
          <w:b/>
          <w:color w:val="1F1F1F"/>
          <w:spacing w:val="-6"/>
          <w:sz w:val="28"/>
          <w:szCs w:val="28"/>
        </w:rPr>
        <w:t>o</w:t>
      </w:r>
      <w:r w:rsidRPr="00971172">
        <w:rPr>
          <w:b/>
          <w:color w:val="1F1F1F"/>
          <w:sz w:val="28"/>
          <w:szCs w:val="28"/>
        </w:rPr>
        <w:t>f</w:t>
      </w:r>
      <w:r w:rsidRPr="00971172">
        <w:rPr>
          <w:b/>
          <w:color w:val="1F1F1F"/>
          <w:spacing w:val="42"/>
          <w:sz w:val="28"/>
          <w:szCs w:val="28"/>
        </w:rPr>
        <w:t xml:space="preserve"> </w:t>
      </w:r>
      <w:r w:rsidRPr="00971172">
        <w:rPr>
          <w:b/>
          <w:color w:val="1F1F1F"/>
          <w:w w:val="117"/>
          <w:sz w:val="28"/>
          <w:szCs w:val="28"/>
        </w:rPr>
        <w:t>S</w:t>
      </w:r>
      <w:r w:rsidRPr="00971172">
        <w:rPr>
          <w:b/>
          <w:color w:val="1F1F1F"/>
          <w:spacing w:val="-3"/>
          <w:w w:val="117"/>
          <w:sz w:val="28"/>
          <w:szCs w:val="28"/>
        </w:rPr>
        <w:t>c</w:t>
      </w:r>
      <w:r w:rsidRPr="00971172">
        <w:rPr>
          <w:b/>
          <w:color w:val="1F1F1F"/>
          <w:w w:val="117"/>
          <w:sz w:val="28"/>
          <w:szCs w:val="28"/>
        </w:rPr>
        <w:t>ope)</w:t>
      </w:r>
    </w:p>
    <w:p w14:paraId="3F675FE6" w14:textId="4EFBFE55" w:rsidR="00BF456E" w:rsidRPr="00971172" w:rsidRDefault="00BF456E" w:rsidP="00BF456E">
      <w:pPr>
        <w:pStyle w:val="ListParagraph"/>
        <w:numPr>
          <w:ilvl w:val="0"/>
          <w:numId w:val="3"/>
        </w:numPr>
        <w:spacing w:before="78"/>
        <w:rPr>
          <w:sz w:val="28"/>
          <w:szCs w:val="28"/>
        </w:rPr>
      </w:pPr>
      <w:r w:rsidRPr="00971172">
        <w:rPr>
          <w:sz w:val="28"/>
          <w:szCs w:val="28"/>
        </w:rPr>
        <w:t>Physical Smart Cards/NFC: We are scaling this in Phase 2; MVP is purely cloud-software based.</w:t>
      </w:r>
    </w:p>
    <w:p w14:paraId="7BD6DD62" w14:textId="77777777" w:rsidR="00BF456E" w:rsidRPr="00971172" w:rsidRDefault="00BF456E" w:rsidP="00BF456E">
      <w:pPr>
        <w:spacing w:before="78"/>
        <w:ind w:left="100"/>
        <w:rPr>
          <w:sz w:val="28"/>
          <w:szCs w:val="28"/>
        </w:rPr>
      </w:pPr>
    </w:p>
    <w:p w14:paraId="7CF7E8D7" w14:textId="3458D214" w:rsidR="00BF456E" w:rsidRPr="00971172" w:rsidRDefault="00BF456E" w:rsidP="00BF456E">
      <w:pPr>
        <w:pStyle w:val="ListParagraph"/>
        <w:numPr>
          <w:ilvl w:val="0"/>
          <w:numId w:val="3"/>
        </w:numPr>
        <w:spacing w:before="78"/>
        <w:rPr>
          <w:sz w:val="28"/>
          <w:szCs w:val="28"/>
        </w:rPr>
      </w:pPr>
      <w:r w:rsidRPr="00971172">
        <w:rPr>
          <w:sz w:val="28"/>
          <w:szCs w:val="28"/>
        </w:rPr>
        <w:lastRenderedPageBreak/>
        <w:t>Social Media Login: Standard institutional email/password only to keep auth logic simple.</w:t>
      </w:r>
    </w:p>
    <w:p w14:paraId="4DAC8434" w14:textId="77777777" w:rsidR="00BF456E" w:rsidRPr="00971172" w:rsidRDefault="00BF456E" w:rsidP="00BF456E">
      <w:pPr>
        <w:spacing w:before="78"/>
        <w:ind w:left="100"/>
        <w:rPr>
          <w:sz w:val="28"/>
          <w:szCs w:val="28"/>
        </w:rPr>
      </w:pPr>
    </w:p>
    <w:p w14:paraId="6E58A1B8" w14:textId="4E8022E1" w:rsidR="00BF456E" w:rsidRPr="00971172" w:rsidRDefault="00BF456E" w:rsidP="00BF456E">
      <w:pPr>
        <w:pStyle w:val="ListParagraph"/>
        <w:numPr>
          <w:ilvl w:val="0"/>
          <w:numId w:val="3"/>
        </w:numPr>
        <w:spacing w:before="78"/>
        <w:rPr>
          <w:sz w:val="28"/>
          <w:szCs w:val="28"/>
        </w:rPr>
      </w:pPr>
      <w:r w:rsidRPr="00971172">
        <w:rPr>
          <w:sz w:val="28"/>
          <w:szCs w:val="28"/>
        </w:rPr>
        <w:t>PDF/CSV Export: Records are viewable in the app only; no document generation yet.</w:t>
      </w:r>
    </w:p>
    <w:p w14:paraId="59410016" w14:textId="77777777" w:rsidR="00BF456E" w:rsidRPr="00971172" w:rsidRDefault="00BF456E" w:rsidP="00BF456E">
      <w:pPr>
        <w:spacing w:before="78"/>
        <w:ind w:left="100"/>
        <w:rPr>
          <w:sz w:val="28"/>
          <w:szCs w:val="28"/>
        </w:rPr>
      </w:pPr>
    </w:p>
    <w:p w14:paraId="2DAD29BB" w14:textId="24C6F4DF" w:rsidR="00BF456E" w:rsidRPr="00971172" w:rsidRDefault="00BF456E" w:rsidP="00BF456E">
      <w:pPr>
        <w:pStyle w:val="ListParagraph"/>
        <w:numPr>
          <w:ilvl w:val="0"/>
          <w:numId w:val="3"/>
        </w:numPr>
        <w:spacing w:before="78"/>
        <w:rPr>
          <w:sz w:val="28"/>
          <w:szCs w:val="28"/>
        </w:rPr>
      </w:pPr>
      <w:r w:rsidRPr="00971172">
        <w:rPr>
          <w:sz w:val="28"/>
          <w:szCs w:val="28"/>
        </w:rPr>
        <w:t>Advanced Analytics: No population health dashboards or disease trend maps for now.</w:t>
      </w:r>
    </w:p>
    <w:p w14:paraId="562CAB4E" w14:textId="77777777" w:rsidR="00BF456E" w:rsidRPr="00971172" w:rsidRDefault="00BF456E" w:rsidP="00BF456E">
      <w:pPr>
        <w:spacing w:before="78"/>
        <w:rPr>
          <w:sz w:val="28"/>
          <w:szCs w:val="28"/>
        </w:rPr>
      </w:pPr>
    </w:p>
    <w:p w14:paraId="1BC12155" w14:textId="69EE8194" w:rsidR="00BF456E" w:rsidRPr="00971172" w:rsidRDefault="00BF456E" w:rsidP="00BF456E">
      <w:pPr>
        <w:pStyle w:val="ListParagraph"/>
        <w:numPr>
          <w:ilvl w:val="0"/>
          <w:numId w:val="3"/>
        </w:numPr>
        <w:spacing w:before="78"/>
        <w:rPr>
          <w:sz w:val="28"/>
          <w:szCs w:val="28"/>
        </w:rPr>
      </w:pPr>
      <w:r w:rsidRPr="00971172">
        <w:rPr>
          <w:sz w:val="28"/>
          <w:szCs w:val="28"/>
        </w:rPr>
        <w:t>Native App Store Deployment: The MVP will be a Progressive Web App (PWA) accessible via browser.</w:t>
      </w:r>
    </w:p>
    <w:p w14:paraId="23771285" w14:textId="77777777" w:rsidR="00BF456E" w:rsidRPr="00971172" w:rsidRDefault="00BF456E" w:rsidP="00BF456E">
      <w:pPr>
        <w:spacing w:before="78"/>
        <w:ind w:left="100"/>
        <w:rPr>
          <w:sz w:val="28"/>
          <w:szCs w:val="28"/>
        </w:rPr>
      </w:pPr>
    </w:p>
    <w:p w14:paraId="098234A7" w14:textId="0EAA15C3" w:rsidR="0042188F" w:rsidRPr="00971172" w:rsidRDefault="00000000">
      <w:pPr>
        <w:ind w:left="100"/>
        <w:rPr>
          <w:sz w:val="36"/>
          <w:szCs w:val="36"/>
        </w:rPr>
      </w:pPr>
      <w:r w:rsidRPr="00971172">
        <w:rPr>
          <w:b/>
          <w:color w:val="1F1F1F"/>
          <w:sz w:val="36"/>
          <w:szCs w:val="36"/>
        </w:rPr>
        <w:t>4.</w:t>
      </w:r>
      <w:r w:rsidRPr="00971172">
        <w:rPr>
          <w:b/>
          <w:color w:val="1F1F1F"/>
          <w:spacing w:val="49"/>
          <w:sz w:val="36"/>
          <w:szCs w:val="36"/>
        </w:rPr>
        <w:t xml:space="preserve"> </w:t>
      </w:r>
      <w:r w:rsidRPr="00971172">
        <w:rPr>
          <w:b/>
          <w:color w:val="1F1F1F"/>
          <w:w w:val="110"/>
          <w:sz w:val="36"/>
          <w:szCs w:val="36"/>
        </w:rPr>
        <w:t>User</w:t>
      </w:r>
      <w:r w:rsidRPr="00971172">
        <w:rPr>
          <w:b/>
          <w:color w:val="1F1F1F"/>
          <w:spacing w:val="-15"/>
          <w:w w:val="110"/>
          <w:sz w:val="36"/>
          <w:szCs w:val="36"/>
        </w:rPr>
        <w:t xml:space="preserve"> </w:t>
      </w:r>
      <w:r w:rsidRPr="00971172">
        <w:rPr>
          <w:b/>
          <w:color w:val="1F1F1F"/>
          <w:w w:val="110"/>
          <w:sz w:val="36"/>
          <w:szCs w:val="36"/>
        </w:rPr>
        <w:t>Journ</w:t>
      </w:r>
      <w:r w:rsidRPr="00971172">
        <w:rPr>
          <w:b/>
          <w:color w:val="1F1F1F"/>
          <w:spacing w:val="-5"/>
          <w:w w:val="110"/>
          <w:sz w:val="36"/>
          <w:szCs w:val="36"/>
        </w:rPr>
        <w:t>e</w:t>
      </w:r>
      <w:r w:rsidRPr="00971172">
        <w:rPr>
          <w:b/>
          <w:color w:val="1F1F1F"/>
          <w:w w:val="110"/>
          <w:sz w:val="36"/>
          <w:szCs w:val="36"/>
        </w:rPr>
        <w:t>y</w:t>
      </w:r>
      <w:r w:rsidRPr="00971172">
        <w:rPr>
          <w:b/>
          <w:color w:val="1F1F1F"/>
          <w:spacing w:val="17"/>
          <w:w w:val="110"/>
          <w:sz w:val="36"/>
          <w:szCs w:val="36"/>
        </w:rPr>
        <w:t xml:space="preserve"> </w:t>
      </w:r>
      <w:r w:rsidRPr="00971172">
        <w:rPr>
          <w:b/>
          <w:color w:val="1F1F1F"/>
          <w:spacing w:val="7"/>
          <w:w w:val="107"/>
          <w:sz w:val="36"/>
          <w:szCs w:val="36"/>
        </w:rPr>
        <w:t>(</w:t>
      </w:r>
      <w:r w:rsidRPr="00971172">
        <w:rPr>
          <w:b/>
          <w:color w:val="1F1F1F"/>
          <w:w w:val="86"/>
          <w:sz w:val="36"/>
          <w:szCs w:val="36"/>
        </w:rPr>
        <w:t>T</w:t>
      </w:r>
      <w:r w:rsidRPr="00971172">
        <w:rPr>
          <w:b/>
          <w:color w:val="1F1F1F"/>
          <w:w w:val="107"/>
          <w:sz w:val="36"/>
          <w:szCs w:val="36"/>
        </w:rPr>
        <w:t>h</w:t>
      </w:r>
      <w:r w:rsidRPr="00971172">
        <w:rPr>
          <w:b/>
          <w:color w:val="1F1F1F"/>
          <w:w w:val="131"/>
          <w:sz w:val="36"/>
          <w:szCs w:val="36"/>
        </w:rPr>
        <w:t>e</w:t>
      </w:r>
      <w:r w:rsidRPr="00971172">
        <w:rPr>
          <w:b/>
          <w:color w:val="1F1F1F"/>
          <w:spacing w:val="-6"/>
          <w:sz w:val="36"/>
          <w:szCs w:val="36"/>
        </w:rPr>
        <w:t xml:space="preserve"> </w:t>
      </w:r>
      <w:r w:rsidR="00BE0346" w:rsidRPr="00971172">
        <w:rPr>
          <w:b/>
          <w:color w:val="1F1F1F"/>
          <w:sz w:val="36"/>
          <w:szCs w:val="36"/>
        </w:rPr>
        <w:t>Interoperable</w:t>
      </w:r>
      <w:r w:rsidRPr="00971172">
        <w:rPr>
          <w:b/>
          <w:color w:val="1F1F1F"/>
          <w:spacing w:val="72"/>
          <w:sz w:val="36"/>
          <w:szCs w:val="36"/>
        </w:rPr>
        <w:t xml:space="preserve"> </w:t>
      </w:r>
      <w:r w:rsidRPr="00971172">
        <w:rPr>
          <w:b/>
          <w:color w:val="1F1F1F"/>
          <w:spacing w:val="-7"/>
          <w:w w:val="99"/>
          <w:sz w:val="36"/>
          <w:szCs w:val="36"/>
        </w:rPr>
        <w:t>P</w:t>
      </w:r>
      <w:r w:rsidRPr="00971172">
        <w:rPr>
          <w:b/>
          <w:color w:val="1F1F1F"/>
          <w:spacing w:val="-5"/>
          <w:w w:val="112"/>
          <w:sz w:val="36"/>
          <w:szCs w:val="36"/>
        </w:rPr>
        <w:t>a</w:t>
      </w:r>
      <w:r w:rsidRPr="00971172">
        <w:rPr>
          <w:b/>
          <w:color w:val="1F1F1F"/>
          <w:w w:val="124"/>
          <w:sz w:val="36"/>
          <w:szCs w:val="36"/>
        </w:rPr>
        <w:t>t</w:t>
      </w:r>
      <w:r w:rsidRPr="00971172">
        <w:rPr>
          <w:b/>
          <w:color w:val="1F1F1F"/>
          <w:w w:val="107"/>
          <w:sz w:val="36"/>
          <w:szCs w:val="36"/>
        </w:rPr>
        <w:t>h)</w:t>
      </w:r>
    </w:p>
    <w:p w14:paraId="632AAD81" w14:textId="77777777" w:rsidR="0042188F" w:rsidRPr="00971172" w:rsidRDefault="0042188F">
      <w:pPr>
        <w:spacing w:before="7" w:line="180" w:lineRule="exact"/>
        <w:rPr>
          <w:sz w:val="19"/>
          <w:szCs w:val="19"/>
        </w:rPr>
      </w:pPr>
    </w:p>
    <w:p w14:paraId="2748B857" w14:textId="77777777" w:rsidR="00BB7173" w:rsidRPr="00971172" w:rsidRDefault="00BB7173" w:rsidP="00BB7173">
      <w:pPr>
        <w:spacing w:before="46"/>
        <w:ind w:left="220"/>
        <w:rPr>
          <w:rFonts w:eastAsia="Arial"/>
          <w:sz w:val="22"/>
          <w:szCs w:val="22"/>
        </w:rPr>
      </w:pPr>
      <w:r w:rsidRPr="00971172">
        <w:rPr>
          <w:rFonts w:eastAsia="Arial"/>
          <w:b/>
          <w:bCs/>
          <w:sz w:val="22"/>
          <w:szCs w:val="22"/>
        </w:rPr>
        <w:t>Step 1 (GP at PHC):</w:t>
      </w:r>
      <w:r w:rsidRPr="00971172">
        <w:rPr>
          <w:rFonts w:eastAsia="Arial"/>
          <w:sz w:val="22"/>
          <w:szCs w:val="22"/>
        </w:rPr>
        <w:t xml:space="preserve"> Sarah (the CHEW) uses her low-end Android phone to input a diagnosis of "Hypertension" and "Chest Pain." She saves it to </w:t>
      </w:r>
      <w:proofErr w:type="spellStart"/>
      <w:r w:rsidRPr="00971172">
        <w:rPr>
          <w:rFonts w:eastAsia="Arial"/>
          <w:sz w:val="22"/>
          <w:szCs w:val="22"/>
        </w:rPr>
        <w:t>MedCore</w:t>
      </w:r>
      <w:proofErr w:type="spellEnd"/>
      <w:r w:rsidRPr="00971172">
        <w:rPr>
          <w:rFonts w:eastAsia="Arial"/>
          <w:sz w:val="22"/>
          <w:szCs w:val="22"/>
        </w:rPr>
        <w:t>.</w:t>
      </w:r>
    </w:p>
    <w:p w14:paraId="2BD4A5B8" w14:textId="77777777" w:rsidR="00BB7173" w:rsidRPr="00971172" w:rsidRDefault="00BB7173" w:rsidP="00BB7173">
      <w:pPr>
        <w:spacing w:before="46"/>
        <w:ind w:left="220"/>
        <w:rPr>
          <w:rFonts w:eastAsia="Arial"/>
          <w:sz w:val="22"/>
          <w:szCs w:val="22"/>
        </w:rPr>
      </w:pPr>
    </w:p>
    <w:p w14:paraId="17E63B98" w14:textId="77777777" w:rsidR="00BB7173" w:rsidRPr="00971172" w:rsidRDefault="00BB7173" w:rsidP="00BB7173">
      <w:pPr>
        <w:tabs>
          <w:tab w:val="left" w:pos="6660"/>
        </w:tabs>
        <w:spacing w:before="46"/>
        <w:ind w:left="220"/>
        <w:rPr>
          <w:rFonts w:eastAsia="Arial"/>
          <w:sz w:val="22"/>
          <w:szCs w:val="22"/>
        </w:rPr>
      </w:pPr>
      <w:r w:rsidRPr="00971172">
        <w:rPr>
          <w:rFonts w:eastAsia="Arial"/>
          <w:b/>
          <w:bCs/>
          <w:sz w:val="22"/>
          <w:szCs w:val="22"/>
        </w:rPr>
        <w:t>Step 2 (The Referral):</w:t>
      </w:r>
      <w:r w:rsidRPr="00971172">
        <w:rPr>
          <w:rFonts w:eastAsia="Arial"/>
          <w:sz w:val="22"/>
          <w:szCs w:val="22"/>
        </w:rPr>
        <w:t xml:space="preserve"> Sarah tells the patient to visit the General Hospital. She tells him, "Your record is in the system. Use your phone number and secret code to show it to the doctor there."</w:t>
      </w:r>
    </w:p>
    <w:p w14:paraId="7688EF16" w14:textId="77777777" w:rsidR="00BB7173" w:rsidRPr="00971172" w:rsidRDefault="00BB7173" w:rsidP="00BB7173">
      <w:pPr>
        <w:spacing w:before="46"/>
        <w:ind w:left="220"/>
        <w:rPr>
          <w:rFonts w:eastAsia="Arial"/>
          <w:sz w:val="22"/>
          <w:szCs w:val="22"/>
        </w:rPr>
      </w:pPr>
    </w:p>
    <w:p w14:paraId="7E491A05" w14:textId="77777777" w:rsidR="00BB7173" w:rsidRPr="00971172" w:rsidRDefault="00BB7173" w:rsidP="00BB7173">
      <w:pPr>
        <w:spacing w:before="46"/>
        <w:ind w:left="220"/>
        <w:rPr>
          <w:rFonts w:eastAsia="Arial"/>
          <w:sz w:val="22"/>
          <w:szCs w:val="22"/>
        </w:rPr>
      </w:pPr>
      <w:r w:rsidRPr="00971172">
        <w:rPr>
          <w:rFonts w:eastAsia="Arial"/>
          <w:b/>
          <w:bCs/>
          <w:sz w:val="22"/>
          <w:szCs w:val="22"/>
        </w:rPr>
        <w:t>Step 3 (Specialist at General Hospital):</w:t>
      </w:r>
      <w:r w:rsidRPr="00971172">
        <w:rPr>
          <w:rFonts w:eastAsia="Arial"/>
          <w:sz w:val="22"/>
          <w:szCs w:val="22"/>
        </w:rPr>
        <w:t xml:space="preserve"> The Cardiologist logs into the </w:t>
      </w:r>
      <w:proofErr w:type="spellStart"/>
      <w:r w:rsidRPr="00971172">
        <w:rPr>
          <w:rFonts w:eastAsia="Arial"/>
          <w:sz w:val="22"/>
          <w:szCs w:val="22"/>
        </w:rPr>
        <w:t>MedCore</w:t>
      </w:r>
      <w:proofErr w:type="spellEnd"/>
      <w:r w:rsidRPr="00971172">
        <w:rPr>
          <w:rFonts w:eastAsia="Arial"/>
          <w:sz w:val="22"/>
          <w:szCs w:val="22"/>
        </w:rPr>
        <w:t xml:space="preserve"> web portal. He enters the Patient's ID.</w:t>
      </w:r>
    </w:p>
    <w:p w14:paraId="55783BE9" w14:textId="77777777" w:rsidR="00BB7173" w:rsidRPr="00971172" w:rsidRDefault="00BB7173" w:rsidP="00BB7173">
      <w:pPr>
        <w:spacing w:before="46"/>
        <w:ind w:left="220"/>
        <w:rPr>
          <w:rFonts w:eastAsia="Arial"/>
          <w:sz w:val="22"/>
          <w:szCs w:val="22"/>
        </w:rPr>
      </w:pPr>
    </w:p>
    <w:p w14:paraId="009F2A7F" w14:textId="6C1413E0" w:rsidR="00BB7173" w:rsidRPr="00971172" w:rsidRDefault="00BB7173" w:rsidP="00BB7173">
      <w:pPr>
        <w:spacing w:before="46"/>
        <w:ind w:left="220"/>
        <w:rPr>
          <w:rFonts w:eastAsia="Arial"/>
          <w:sz w:val="22"/>
          <w:szCs w:val="22"/>
        </w:rPr>
      </w:pPr>
      <w:r w:rsidRPr="00971172">
        <w:rPr>
          <w:rFonts w:eastAsia="Arial"/>
          <w:b/>
          <w:bCs/>
          <w:sz w:val="22"/>
          <w:szCs w:val="22"/>
        </w:rPr>
        <w:t>Step 4 (The Security Handshake):</w:t>
      </w:r>
      <w:r w:rsidRPr="00971172">
        <w:rPr>
          <w:rFonts w:eastAsia="Arial"/>
          <w:sz w:val="22"/>
          <w:szCs w:val="22"/>
        </w:rPr>
        <w:t xml:space="preserve"> The system prompts for a code. The patient provides the 6-digit code (</w:t>
      </w:r>
      <w:r w:rsidRPr="00971172">
        <w:rPr>
          <w:rFonts w:eastAsia="Arial"/>
          <w:sz w:val="22"/>
          <w:szCs w:val="22"/>
        </w:rPr>
        <w:t xml:space="preserve">received </w:t>
      </w:r>
      <w:r w:rsidRPr="00971172">
        <w:rPr>
          <w:rFonts w:eastAsia="Arial"/>
          <w:sz w:val="22"/>
          <w:szCs w:val="22"/>
        </w:rPr>
        <w:t>via SMS).</w:t>
      </w:r>
    </w:p>
    <w:p w14:paraId="752DFD3C" w14:textId="77777777" w:rsidR="00BB7173" w:rsidRPr="00971172" w:rsidRDefault="00BB7173" w:rsidP="00BB7173">
      <w:pPr>
        <w:spacing w:before="46"/>
        <w:ind w:left="220"/>
        <w:rPr>
          <w:rFonts w:eastAsia="Arial"/>
          <w:sz w:val="22"/>
          <w:szCs w:val="22"/>
        </w:rPr>
      </w:pPr>
    </w:p>
    <w:p w14:paraId="36EA09EE" w14:textId="0058E25C" w:rsidR="0042188F" w:rsidRPr="00971172" w:rsidRDefault="00BB7173" w:rsidP="00BB7173">
      <w:pPr>
        <w:spacing w:before="46"/>
        <w:ind w:left="220"/>
        <w:rPr>
          <w:sz w:val="22"/>
          <w:szCs w:val="22"/>
        </w:rPr>
      </w:pPr>
      <w:r w:rsidRPr="00971172">
        <w:rPr>
          <w:rFonts w:eastAsia="Arial"/>
          <w:b/>
          <w:bCs/>
          <w:sz w:val="22"/>
          <w:szCs w:val="22"/>
        </w:rPr>
        <w:t>Step 5 (Value Realized):</w:t>
      </w:r>
      <w:r w:rsidRPr="00971172">
        <w:rPr>
          <w:rFonts w:eastAsia="Arial"/>
          <w:sz w:val="22"/>
          <w:szCs w:val="22"/>
        </w:rPr>
        <w:t xml:space="preserve"> The Cardiologist instantly sees the GP's notes in a clean, FHIR-standardized format.</w:t>
      </w:r>
    </w:p>
    <w:p w14:paraId="4B8BB96A" w14:textId="77777777" w:rsidR="0042188F" w:rsidRPr="00971172" w:rsidRDefault="0042188F">
      <w:pPr>
        <w:spacing w:before="1" w:line="160" w:lineRule="exact"/>
        <w:rPr>
          <w:sz w:val="17"/>
          <w:szCs w:val="17"/>
        </w:rPr>
      </w:pPr>
    </w:p>
    <w:p w14:paraId="04A408B7" w14:textId="2BFE3F0A" w:rsidR="0042188F" w:rsidRPr="00971172" w:rsidRDefault="00000000" w:rsidP="00F56BA5">
      <w:pPr>
        <w:ind w:left="100"/>
        <w:rPr>
          <w:sz w:val="36"/>
          <w:szCs w:val="36"/>
        </w:rPr>
      </w:pPr>
      <w:r w:rsidRPr="00971172">
        <w:rPr>
          <w:b/>
          <w:color w:val="1F1F1F"/>
          <w:sz w:val="36"/>
          <w:szCs w:val="36"/>
        </w:rPr>
        <w:t>5.</w:t>
      </w:r>
      <w:r w:rsidRPr="00971172">
        <w:rPr>
          <w:b/>
          <w:color w:val="1F1F1F"/>
          <w:spacing w:val="33"/>
          <w:sz w:val="36"/>
          <w:szCs w:val="36"/>
        </w:rPr>
        <w:t xml:space="preserve"> </w:t>
      </w:r>
      <w:r w:rsidRPr="00971172">
        <w:rPr>
          <w:b/>
          <w:color w:val="1F1F1F"/>
          <w:spacing w:val="-25"/>
          <w:w w:val="86"/>
          <w:sz w:val="36"/>
          <w:szCs w:val="36"/>
        </w:rPr>
        <w:t>T</w:t>
      </w:r>
      <w:r w:rsidRPr="00971172">
        <w:rPr>
          <w:b/>
          <w:color w:val="1F1F1F"/>
          <w:w w:val="131"/>
          <w:sz w:val="36"/>
          <w:szCs w:val="36"/>
        </w:rPr>
        <w:t>e</w:t>
      </w:r>
      <w:r w:rsidRPr="00971172">
        <w:rPr>
          <w:b/>
          <w:color w:val="1F1F1F"/>
          <w:w w:val="127"/>
          <w:sz w:val="36"/>
          <w:szCs w:val="36"/>
        </w:rPr>
        <w:t>c</w:t>
      </w:r>
      <w:r w:rsidRPr="00971172">
        <w:rPr>
          <w:b/>
          <w:color w:val="1F1F1F"/>
          <w:w w:val="107"/>
          <w:sz w:val="36"/>
          <w:szCs w:val="36"/>
        </w:rPr>
        <w:t>hn</w:t>
      </w:r>
      <w:r w:rsidRPr="00971172">
        <w:rPr>
          <w:b/>
          <w:color w:val="1F1F1F"/>
          <w:w w:val="92"/>
          <w:sz w:val="36"/>
          <w:szCs w:val="36"/>
        </w:rPr>
        <w:t>i</w:t>
      </w:r>
      <w:r w:rsidRPr="00971172">
        <w:rPr>
          <w:b/>
          <w:color w:val="1F1F1F"/>
          <w:w w:val="127"/>
          <w:sz w:val="36"/>
          <w:szCs w:val="36"/>
        </w:rPr>
        <w:t>c</w:t>
      </w:r>
      <w:r w:rsidRPr="00971172">
        <w:rPr>
          <w:b/>
          <w:color w:val="1F1F1F"/>
          <w:w w:val="112"/>
          <w:sz w:val="36"/>
          <w:szCs w:val="36"/>
        </w:rPr>
        <w:t>a</w:t>
      </w:r>
      <w:r w:rsidRPr="00971172">
        <w:rPr>
          <w:b/>
          <w:color w:val="1F1F1F"/>
          <w:w w:val="92"/>
          <w:sz w:val="36"/>
          <w:szCs w:val="36"/>
        </w:rPr>
        <w:t>l</w:t>
      </w:r>
      <w:r w:rsidRPr="00971172">
        <w:rPr>
          <w:b/>
          <w:color w:val="1F1F1F"/>
          <w:spacing w:val="-6"/>
          <w:sz w:val="36"/>
          <w:szCs w:val="36"/>
        </w:rPr>
        <w:t xml:space="preserve"> </w:t>
      </w:r>
      <w:r w:rsidRPr="00971172">
        <w:rPr>
          <w:b/>
          <w:color w:val="1F1F1F"/>
          <w:sz w:val="36"/>
          <w:szCs w:val="36"/>
        </w:rPr>
        <w:t>A</w:t>
      </w:r>
      <w:r w:rsidRPr="00971172">
        <w:rPr>
          <w:b/>
          <w:color w:val="1F1F1F"/>
          <w:w w:val="112"/>
          <w:sz w:val="36"/>
          <w:szCs w:val="36"/>
        </w:rPr>
        <w:t>pp</w:t>
      </w:r>
      <w:r w:rsidRPr="00971172">
        <w:rPr>
          <w:b/>
          <w:color w:val="1F1F1F"/>
          <w:spacing w:val="-7"/>
          <w:w w:val="95"/>
          <w:sz w:val="36"/>
          <w:szCs w:val="36"/>
        </w:rPr>
        <w:t>r</w:t>
      </w:r>
      <w:r w:rsidRPr="00971172">
        <w:rPr>
          <w:b/>
          <w:color w:val="1F1F1F"/>
          <w:w w:val="122"/>
          <w:sz w:val="36"/>
          <w:szCs w:val="36"/>
        </w:rPr>
        <w:t>o</w:t>
      </w:r>
      <w:r w:rsidRPr="00971172">
        <w:rPr>
          <w:b/>
          <w:color w:val="1F1F1F"/>
          <w:w w:val="112"/>
          <w:sz w:val="36"/>
          <w:szCs w:val="36"/>
        </w:rPr>
        <w:t>a</w:t>
      </w:r>
      <w:r w:rsidRPr="00971172">
        <w:rPr>
          <w:b/>
          <w:color w:val="1F1F1F"/>
          <w:w w:val="127"/>
          <w:sz w:val="36"/>
          <w:szCs w:val="36"/>
        </w:rPr>
        <w:t>c</w:t>
      </w:r>
      <w:r w:rsidRPr="00971172">
        <w:rPr>
          <w:b/>
          <w:color w:val="1F1F1F"/>
          <w:w w:val="107"/>
          <w:sz w:val="36"/>
          <w:szCs w:val="36"/>
        </w:rPr>
        <w:t>h</w:t>
      </w:r>
      <w:r w:rsidRPr="00971172">
        <w:rPr>
          <w:b/>
          <w:color w:val="1F1F1F"/>
          <w:w w:val="85"/>
          <w:sz w:val="36"/>
          <w:szCs w:val="36"/>
        </w:rPr>
        <w:t>:</w:t>
      </w:r>
      <w:r w:rsidRPr="00971172">
        <w:rPr>
          <w:b/>
          <w:color w:val="1F1F1F"/>
          <w:spacing w:val="-6"/>
          <w:sz w:val="36"/>
          <w:szCs w:val="36"/>
        </w:rPr>
        <w:t xml:space="preserve"> </w:t>
      </w:r>
      <w:r w:rsidR="00BE0346" w:rsidRPr="00971172">
        <w:rPr>
          <w:b/>
          <w:color w:val="1F1F1F"/>
          <w:w w:val="71"/>
          <w:sz w:val="36"/>
          <w:szCs w:val="36"/>
        </w:rPr>
        <w:t>"The Cloud Bridge"</w:t>
      </w:r>
    </w:p>
    <w:p w14:paraId="5389AC6B" w14:textId="77777777" w:rsidR="00F56BA5" w:rsidRPr="00971172" w:rsidRDefault="00F56BA5" w:rsidP="00F56BA5">
      <w:pPr>
        <w:pStyle w:val="ListParagraph"/>
        <w:numPr>
          <w:ilvl w:val="0"/>
          <w:numId w:val="2"/>
        </w:numPr>
        <w:rPr>
          <w:sz w:val="24"/>
          <w:szCs w:val="24"/>
        </w:rPr>
      </w:pPr>
      <w:r w:rsidRPr="00971172">
        <w:rPr>
          <w:sz w:val="24"/>
          <w:szCs w:val="24"/>
        </w:rPr>
        <w:t>Backend (</w:t>
      </w:r>
      <w:proofErr w:type="spellStart"/>
      <w:r w:rsidRPr="00971172">
        <w:rPr>
          <w:sz w:val="24"/>
          <w:szCs w:val="24"/>
        </w:rPr>
        <w:t>FastAPI</w:t>
      </w:r>
      <w:proofErr w:type="spellEnd"/>
      <w:r w:rsidRPr="00971172">
        <w:rPr>
          <w:sz w:val="24"/>
          <w:szCs w:val="24"/>
        </w:rPr>
        <w:t>): Develop an /authorize endpoint that validates the patient's code before returning the JSONB medical bundle to the Specialist's frontend.</w:t>
      </w:r>
    </w:p>
    <w:p w14:paraId="63A86AD9" w14:textId="77777777" w:rsidR="00F56BA5" w:rsidRPr="00971172" w:rsidRDefault="00F56BA5" w:rsidP="00F56BA5">
      <w:pPr>
        <w:ind w:left="100"/>
        <w:rPr>
          <w:sz w:val="24"/>
          <w:szCs w:val="24"/>
        </w:rPr>
      </w:pPr>
    </w:p>
    <w:p w14:paraId="4F17E8D6" w14:textId="77777777" w:rsidR="00F56BA5" w:rsidRPr="00971172" w:rsidRDefault="00F56BA5" w:rsidP="00F56BA5">
      <w:pPr>
        <w:pStyle w:val="ListParagraph"/>
        <w:numPr>
          <w:ilvl w:val="0"/>
          <w:numId w:val="2"/>
        </w:numPr>
        <w:rPr>
          <w:sz w:val="24"/>
          <w:szCs w:val="24"/>
        </w:rPr>
      </w:pPr>
      <w:r w:rsidRPr="00971172">
        <w:rPr>
          <w:sz w:val="24"/>
          <w:szCs w:val="24"/>
        </w:rPr>
        <w:t>Database (</w:t>
      </w:r>
      <w:proofErr w:type="spellStart"/>
      <w:r w:rsidRPr="00971172">
        <w:rPr>
          <w:sz w:val="24"/>
          <w:szCs w:val="24"/>
        </w:rPr>
        <w:t>Supabase</w:t>
      </w:r>
      <w:proofErr w:type="spellEnd"/>
      <w:r w:rsidRPr="00971172">
        <w:rPr>
          <w:sz w:val="24"/>
          <w:szCs w:val="24"/>
        </w:rPr>
        <w:t>): Use Row Level Security (RLS). By default, no doctor can see a record unless an "</w:t>
      </w:r>
      <w:proofErr w:type="spellStart"/>
      <w:r w:rsidRPr="00971172">
        <w:rPr>
          <w:sz w:val="24"/>
          <w:szCs w:val="24"/>
        </w:rPr>
        <w:t>access_token</w:t>
      </w:r>
      <w:proofErr w:type="spellEnd"/>
      <w:r w:rsidRPr="00971172">
        <w:rPr>
          <w:sz w:val="24"/>
          <w:szCs w:val="24"/>
        </w:rPr>
        <w:t>" table has a valid, unexpired entry for that doctor-patient pair.</w:t>
      </w:r>
    </w:p>
    <w:p w14:paraId="634C4A0F" w14:textId="77777777" w:rsidR="00F56BA5" w:rsidRPr="00971172" w:rsidRDefault="00F56BA5" w:rsidP="00F56BA5">
      <w:pPr>
        <w:ind w:left="100"/>
        <w:rPr>
          <w:sz w:val="24"/>
          <w:szCs w:val="24"/>
        </w:rPr>
      </w:pPr>
    </w:p>
    <w:p w14:paraId="725CB950" w14:textId="00C20602" w:rsidR="00F56BA5" w:rsidRPr="00971172" w:rsidRDefault="00F56BA5" w:rsidP="00F56BA5">
      <w:pPr>
        <w:pStyle w:val="ListParagraph"/>
        <w:numPr>
          <w:ilvl w:val="0"/>
          <w:numId w:val="2"/>
        </w:numPr>
        <w:rPr>
          <w:sz w:val="24"/>
          <w:szCs w:val="24"/>
        </w:rPr>
      </w:pPr>
      <w:r w:rsidRPr="00971172">
        <w:rPr>
          <w:sz w:val="24"/>
          <w:szCs w:val="24"/>
        </w:rPr>
        <w:t xml:space="preserve">Data Standard: Kehinde (Data Science) will ensure the data is stored in the </w:t>
      </w:r>
      <w:proofErr w:type="spellStart"/>
      <w:r w:rsidRPr="00971172">
        <w:rPr>
          <w:sz w:val="24"/>
          <w:szCs w:val="24"/>
        </w:rPr>
        <w:t>clinical_data</w:t>
      </w:r>
      <w:proofErr w:type="spellEnd"/>
      <w:r w:rsidRPr="00971172">
        <w:rPr>
          <w:sz w:val="24"/>
          <w:szCs w:val="24"/>
        </w:rPr>
        <w:t xml:space="preserve"> JSONB column as a FHIR Bundle. This means even if the Cardiologist uses a different system in the future, your data can "talk" to it.</w:t>
      </w:r>
    </w:p>
    <w:p w14:paraId="5BAAC220" w14:textId="77777777" w:rsidR="001A65AA" w:rsidRPr="00971172" w:rsidRDefault="001A65AA">
      <w:pPr>
        <w:ind w:left="100"/>
        <w:rPr>
          <w:b/>
          <w:color w:val="1F1F1F"/>
          <w:sz w:val="36"/>
          <w:szCs w:val="36"/>
        </w:rPr>
      </w:pPr>
    </w:p>
    <w:p w14:paraId="7CFCCFE4" w14:textId="683E2FFC" w:rsidR="001A65AA" w:rsidRPr="00971172" w:rsidRDefault="001A65AA" w:rsidP="001A65AA">
      <w:pPr>
        <w:ind w:left="100"/>
        <w:rPr>
          <w:sz w:val="36"/>
          <w:szCs w:val="36"/>
        </w:rPr>
      </w:pPr>
      <w:r w:rsidRPr="00971172">
        <w:rPr>
          <w:b/>
          <w:color w:val="1F1F1F"/>
          <w:sz w:val="36"/>
          <w:szCs w:val="36"/>
        </w:rPr>
        <w:t>6.</w:t>
      </w:r>
      <w:r w:rsidRPr="00971172">
        <w:rPr>
          <w:b/>
          <w:color w:val="1F1F1F"/>
          <w:spacing w:val="33"/>
          <w:sz w:val="36"/>
          <w:szCs w:val="36"/>
        </w:rPr>
        <w:t xml:space="preserve"> </w:t>
      </w:r>
      <w:r w:rsidR="00BF456E" w:rsidRPr="00971172">
        <w:rPr>
          <w:b/>
          <w:color w:val="1F1F1F"/>
          <w:spacing w:val="-9"/>
          <w:w w:val="93"/>
          <w:sz w:val="36"/>
          <w:szCs w:val="36"/>
        </w:rPr>
        <w:t>Potential Risks &amp; Mitigation</w:t>
      </w:r>
    </w:p>
    <w:p w14:paraId="09C05711" w14:textId="77777777" w:rsidR="001A65AA" w:rsidRPr="00971172" w:rsidRDefault="001A65AA" w:rsidP="001A65AA">
      <w:pPr>
        <w:spacing w:before="7" w:line="180" w:lineRule="exact"/>
        <w:rPr>
          <w:sz w:val="19"/>
          <w:szCs w:val="19"/>
        </w:rPr>
      </w:pPr>
    </w:p>
    <w:p w14:paraId="6CD2D682" w14:textId="77777777" w:rsidR="001A65AA" w:rsidRPr="00971172" w:rsidRDefault="001A65AA" w:rsidP="001A65AA">
      <w:pPr>
        <w:ind w:left="100"/>
        <w:rPr>
          <w:bCs/>
          <w:color w:val="1F1F1F"/>
          <w:sz w:val="24"/>
          <w:szCs w:val="24"/>
        </w:rPr>
      </w:pPr>
      <w:r w:rsidRPr="00971172">
        <w:rPr>
          <w:b/>
          <w:color w:val="1F1F1F"/>
          <w:sz w:val="24"/>
          <w:szCs w:val="24"/>
        </w:rPr>
        <w:t>Risk:</w:t>
      </w:r>
      <w:r w:rsidRPr="00971172">
        <w:rPr>
          <w:bCs/>
          <w:color w:val="1F1F1F"/>
          <w:sz w:val="24"/>
          <w:szCs w:val="24"/>
        </w:rPr>
        <w:t xml:space="preserve"> The patient forgets their 6-digit code.</w:t>
      </w:r>
    </w:p>
    <w:p w14:paraId="6F7C281E" w14:textId="77777777" w:rsidR="001A65AA" w:rsidRPr="00971172" w:rsidRDefault="001A65AA" w:rsidP="001A65AA">
      <w:pPr>
        <w:ind w:left="100"/>
        <w:rPr>
          <w:bCs/>
          <w:color w:val="1F1F1F"/>
          <w:sz w:val="24"/>
          <w:szCs w:val="24"/>
        </w:rPr>
      </w:pPr>
    </w:p>
    <w:p w14:paraId="091C0083" w14:textId="77777777" w:rsidR="001A65AA" w:rsidRPr="00971172" w:rsidRDefault="001A65AA" w:rsidP="001A65AA">
      <w:pPr>
        <w:ind w:left="100"/>
        <w:rPr>
          <w:bCs/>
          <w:color w:val="1F1F1F"/>
          <w:sz w:val="24"/>
          <w:szCs w:val="24"/>
        </w:rPr>
      </w:pPr>
      <w:r w:rsidRPr="00971172">
        <w:rPr>
          <w:b/>
          <w:color w:val="1F1F1F"/>
          <w:sz w:val="24"/>
          <w:szCs w:val="24"/>
        </w:rPr>
        <w:lastRenderedPageBreak/>
        <w:t>Mitigation:</w:t>
      </w:r>
      <w:r w:rsidRPr="00971172">
        <w:rPr>
          <w:bCs/>
          <w:color w:val="1F1F1F"/>
          <w:sz w:val="24"/>
          <w:szCs w:val="24"/>
        </w:rPr>
        <w:t xml:space="preserve"> Allow a "Recovery" via a verified relative or a secondary security question.</w:t>
      </w:r>
    </w:p>
    <w:p w14:paraId="124C4D93" w14:textId="77777777" w:rsidR="001A65AA" w:rsidRPr="00971172" w:rsidRDefault="001A65AA" w:rsidP="001A65AA">
      <w:pPr>
        <w:ind w:left="100"/>
        <w:rPr>
          <w:bCs/>
          <w:color w:val="1F1F1F"/>
          <w:sz w:val="24"/>
          <w:szCs w:val="24"/>
        </w:rPr>
      </w:pPr>
    </w:p>
    <w:p w14:paraId="1448CBC8" w14:textId="77777777" w:rsidR="001A65AA" w:rsidRPr="00971172" w:rsidRDefault="001A65AA" w:rsidP="001A65AA">
      <w:pPr>
        <w:ind w:left="100"/>
        <w:rPr>
          <w:bCs/>
          <w:color w:val="1F1F1F"/>
          <w:sz w:val="24"/>
          <w:szCs w:val="24"/>
        </w:rPr>
      </w:pPr>
      <w:r w:rsidRPr="00971172">
        <w:rPr>
          <w:b/>
          <w:color w:val="1F1F1F"/>
          <w:sz w:val="24"/>
          <w:szCs w:val="24"/>
        </w:rPr>
        <w:t>Risk:</w:t>
      </w:r>
      <w:r w:rsidRPr="00971172">
        <w:rPr>
          <w:bCs/>
          <w:color w:val="1F1F1F"/>
          <w:sz w:val="24"/>
          <w:szCs w:val="24"/>
        </w:rPr>
        <w:t xml:space="preserve"> The GP has no internet to upload the record.</w:t>
      </w:r>
    </w:p>
    <w:p w14:paraId="47BE8728" w14:textId="77777777" w:rsidR="001A65AA" w:rsidRPr="00971172" w:rsidRDefault="001A65AA" w:rsidP="001A65AA">
      <w:pPr>
        <w:ind w:left="100"/>
        <w:rPr>
          <w:bCs/>
          <w:color w:val="1F1F1F"/>
          <w:sz w:val="24"/>
          <w:szCs w:val="24"/>
        </w:rPr>
      </w:pPr>
    </w:p>
    <w:p w14:paraId="60FDA055" w14:textId="7353D8A7" w:rsidR="001A65AA" w:rsidRPr="00971172" w:rsidRDefault="001A65AA" w:rsidP="001A65AA">
      <w:pPr>
        <w:ind w:left="100"/>
        <w:rPr>
          <w:bCs/>
          <w:color w:val="1F1F1F"/>
          <w:sz w:val="24"/>
          <w:szCs w:val="24"/>
        </w:rPr>
      </w:pPr>
      <w:r w:rsidRPr="00971172">
        <w:rPr>
          <w:b/>
          <w:color w:val="1F1F1F"/>
          <w:sz w:val="24"/>
          <w:szCs w:val="24"/>
        </w:rPr>
        <w:t>Mitigation:</w:t>
      </w:r>
      <w:r w:rsidRPr="00971172">
        <w:rPr>
          <w:bCs/>
          <w:color w:val="1F1F1F"/>
          <w:sz w:val="24"/>
          <w:szCs w:val="24"/>
        </w:rPr>
        <w:t xml:space="preserve"> The PWA stores the record in </w:t>
      </w:r>
      <w:proofErr w:type="spellStart"/>
      <w:r w:rsidRPr="00971172">
        <w:rPr>
          <w:bCs/>
          <w:color w:val="1F1F1F"/>
          <w:sz w:val="24"/>
          <w:szCs w:val="24"/>
        </w:rPr>
        <w:t>LocalStorage</w:t>
      </w:r>
      <w:proofErr w:type="spellEnd"/>
      <w:r w:rsidRPr="00971172">
        <w:rPr>
          <w:bCs/>
          <w:color w:val="1F1F1F"/>
          <w:sz w:val="24"/>
          <w:szCs w:val="24"/>
        </w:rPr>
        <w:t xml:space="preserve"> and "Background Syncs" it to </w:t>
      </w:r>
      <w:proofErr w:type="spellStart"/>
      <w:r w:rsidRPr="00971172">
        <w:rPr>
          <w:bCs/>
          <w:color w:val="1F1F1F"/>
          <w:sz w:val="24"/>
          <w:szCs w:val="24"/>
        </w:rPr>
        <w:t>Supabase</w:t>
      </w:r>
      <w:proofErr w:type="spellEnd"/>
      <w:r w:rsidRPr="00971172">
        <w:rPr>
          <w:bCs/>
          <w:color w:val="1F1F1F"/>
          <w:sz w:val="24"/>
          <w:szCs w:val="24"/>
        </w:rPr>
        <w:t xml:space="preserve"> the moment the GP's phone gets a signal.</w:t>
      </w:r>
    </w:p>
    <w:p w14:paraId="582C6013" w14:textId="77777777" w:rsidR="001A65AA" w:rsidRPr="00971172" w:rsidRDefault="001A65AA">
      <w:pPr>
        <w:ind w:left="100"/>
        <w:rPr>
          <w:b/>
          <w:color w:val="1F1F1F"/>
          <w:sz w:val="36"/>
          <w:szCs w:val="36"/>
        </w:rPr>
      </w:pPr>
    </w:p>
    <w:p w14:paraId="153AE7FC" w14:textId="5209B927" w:rsidR="0042188F" w:rsidRDefault="00000000" w:rsidP="00971172">
      <w:pPr>
        <w:ind w:left="100"/>
        <w:rPr>
          <w:sz w:val="36"/>
          <w:szCs w:val="36"/>
        </w:rPr>
      </w:pPr>
      <w:r w:rsidRPr="00971172">
        <w:rPr>
          <w:b/>
          <w:color w:val="1F1F1F"/>
          <w:sz w:val="36"/>
          <w:szCs w:val="36"/>
        </w:rPr>
        <w:t>6.</w:t>
      </w:r>
      <w:r w:rsidRPr="00971172">
        <w:rPr>
          <w:b/>
          <w:color w:val="1F1F1F"/>
          <w:spacing w:val="33"/>
          <w:sz w:val="36"/>
          <w:szCs w:val="36"/>
        </w:rPr>
        <w:t xml:space="preserve"> </w:t>
      </w:r>
      <w:r w:rsidRPr="00971172">
        <w:rPr>
          <w:b/>
          <w:color w:val="1F1F1F"/>
          <w:spacing w:val="-9"/>
          <w:w w:val="93"/>
          <w:sz w:val="36"/>
          <w:szCs w:val="36"/>
        </w:rPr>
        <w:t>F</w:t>
      </w:r>
      <w:r w:rsidRPr="00971172">
        <w:rPr>
          <w:b/>
          <w:color w:val="1F1F1F"/>
          <w:w w:val="131"/>
          <w:sz w:val="36"/>
          <w:szCs w:val="36"/>
        </w:rPr>
        <w:t>ee</w:t>
      </w:r>
      <w:r w:rsidRPr="00971172">
        <w:rPr>
          <w:b/>
          <w:color w:val="1F1F1F"/>
          <w:w w:val="112"/>
          <w:sz w:val="36"/>
          <w:szCs w:val="36"/>
        </w:rPr>
        <w:t>dba</w:t>
      </w:r>
      <w:r w:rsidRPr="00971172">
        <w:rPr>
          <w:b/>
          <w:color w:val="1F1F1F"/>
          <w:w w:val="127"/>
          <w:sz w:val="36"/>
          <w:szCs w:val="36"/>
        </w:rPr>
        <w:t>c</w:t>
      </w:r>
      <w:r w:rsidRPr="00971172">
        <w:rPr>
          <w:b/>
          <w:color w:val="1F1F1F"/>
          <w:sz w:val="36"/>
          <w:szCs w:val="36"/>
        </w:rPr>
        <w:t>k</w:t>
      </w:r>
      <w:r w:rsidRPr="00971172">
        <w:rPr>
          <w:b/>
          <w:color w:val="1F1F1F"/>
          <w:spacing w:val="-6"/>
          <w:sz w:val="36"/>
          <w:szCs w:val="36"/>
        </w:rPr>
        <w:t xml:space="preserve"> </w:t>
      </w:r>
      <w:r w:rsidRPr="00971172">
        <w:rPr>
          <w:b/>
          <w:color w:val="1F1F1F"/>
          <w:w w:val="78"/>
          <w:sz w:val="36"/>
          <w:szCs w:val="36"/>
        </w:rPr>
        <w:t>&amp;</w:t>
      </w:r>
      <w:r w:rsidRPr="00971172">
        <w:rPr>
          <w:b/>
          <w:color w:val="1F1F1F"/>
          <w:spacing w:val="14"/>
          <w:w w:val="78"/>
          <w:sz w:val="36"/>
          <w:szCs w:val="36"/>
        </w:rPr>
        <w:t xml:space="preserve"> </w:t>
      </w:r>
      <w:r w:rsidRPr="00971172">
        <w:rPr>
          <w:b/>
          <w:color w:val="1F1F1F"/>
          <w:spacing w:val="-4"/>
          <w:w w:val="82"/>
          <w:sz w:val="36"/>
          <w:szCs w:val="36"/>
        </w:rPr>
        <w:t>L</w:t>
      </w:r>
      <w:r w:rsidRPr="00971172">
        <w:rPr>
          <w:b/>
          <w:color w:val="1F1F1F"/>
          <w:w w:val="131"/>
          <w:sz w:val="36"/>
          <w:szCs w:val="36"/>
        </w:rPr>
        <w:t>e</w:t>
      </w:r>
      <w:r w:rsidRPr="00971172">
        <w:rPr>
          <w:b/>
          <w:color w:val="1F1F1F"/>
          <w:w w:val="112"/>
          <w:sz w:val="36"/>
          <w:szCs w:val="36"/>
        </w:rPr>
        <w:t>a</w:t>
      </w:r>
      <w:r w:rsidRPr="00971172">
        <w:rPr>
          <w:b/>
          <w:color w:val="1F1F1F"/>
          <w:w w:val="95"/>
          <w:sz w:val="36"/>
          <w:szCs w:val="36"/>
        </w:rPr>
        <w:t>r</w:t>
      </w:r>
      <w:r w:rsidRPr="00971172">
        <w:rPr>
          <w:b/>
          <w:color w:val="1F1F1F"/>
          <w:w w:val="107"/>
          <w:sz w:val="36"/>
          <w:szCs w:val="36"/>
        </w:rPr>
        <w:t>n</w:t>
      </w:r>
      <w:r w:rsidRPr="00971172">
        <w:rPr>
          <w:b/>
          <w:color w:val="1F1F1F"/>
          <w:w w:val="92"/>
          <w:sz w:val="36"/>
          <w:szCs w:val="36"/>
        </w:rPr>
        <w:t>i</w:t>
      </w:r>
      <w:r w:rsidRPr="00971172">
        <w:rPr>
          <w:b/>
          <w:color w:val="1F1F1F"/>
          <w:w w:val="107"/>
          <w:sz w:val="36"/>
          <w:szCs w:val="36"/>
        </w:rPr>
        <w:t>n</w:t>
      </w:r>
      <w:r w:rsidRPr="00971172">
        <w:rPr>
          <w:b/>
          <w:color w:val="1F1F1F"/>
          <w:w w:val="124"/>
          <w:sz w:val="36"/>
          <w:szCs w:val="36"/>
        </w:rPr>
        <w:t>g</w:t>
      </w:r>
      <w:r w:rsidRPr="00971172">
        <w:rPr>
          <w:b/>
          <w:color w:val="1F1F1F"/>
          <w:spacing w:val="-6"/>
          <w:sz w:val="36"/>
          <w:szCs w:val="36"/>
        </w:rPr>
        <w:t xml:space="preserve"> </w:t>
      </w:r>
      <w:r w:rsidRPr="00971172">
        <w:rPr>
          <w:b/>
          <w:color w:val="1F1F1F"/>
          <w:spacing w:val="-4"/>
          <w:w w:val="82"/>
          <w:sz w:val="36"/>
          <w:szCs w:val="36"/>
        </w:rPr>
        <w:t>L</w:t>
      </w:r>
      <w:r w:rsidRPr="00971172">
        <w:rPr>
          <w:b/>
          <w:color w:val="1F1F1F"/>
          <w:w w:val="122"/>
          <w:sz w:val="36"/>
          <w:szCs w:val="36"/>
        </w:rPr>
        <w:t>oo</w:t>
      </w:r>
      <w:r w:rsidRPr="00971172">
        <w:rPr>
          <w:b/>
          <w:color w:val="1F1F1F"/>
          <w:w w:val="112"/>
          <w:sz w:val="36"/>
          <w:szCs w:val="36"/>
        </w:rPr>
        <w:t>p</w:t>
      </w:r>
    </w:p>
    <w:p w14:paraId="6F59A4C8" w14:textId="77777777" w:rsidR="00971172" w:rsidRDefault="00971172" w:rsidP="00971172">
      <w:pPr>
        <w:ind w:left="100"/>
        <w:rPr>
          <w:bCs/>
          <w:sz w:val="24"/>
          <w:szCs w:val="24"/>
        </w:rPr>
      </w:pPr>
    </w:p>
    <w:p w14:paraId="36F1C52C" w14:textId="7A677DFF" w:rsidR="00971172" w:rsidRPr="00971172" w:rsidRDefault="00971172" w:rsidP="00971172">
      <w:pPr>
        <w:ind w:left="100"/>
        <w:rPr>
          <w:bCs/>
          <w:sz w:val="24"/>
          <w:szCs w:val="24"/>
        </w:rPr>
      </w:pPr>
      <w:r w:rsidRPr="00971172">
        <w:rPr>
          <w:b/>
          <w:sz w:val="24"/>
          <w:szCs w:val="24"/>
        </w:rPr>
        <w:t>Tracking:</w:t>
      </w:r>
      <w:r w:rsidRPr="00971172">
        <w:rPr>
          <w:bCs/>
          <w:sz w:val="24"/>
          <w:szCs w:val="24"/>
        </w:rPr>
        <w:t xml:space="preserve"> Use </w:t>
      </w:r>
      <w:proofErr w:type="spellStart"/>
      <w:r w:rsidRPr="00971172">
        <w:rPr>
          <w:bCs/>
          <w:sz w:val="24"/>
          <w:szCs w:val="24"/>
        </w:rPr>
        <w:t>Supabase</w:t>
      </w:r>
      <w:proofErr w:type="spellEnd"/>
      <w:r w:rsidRPr="00971172">
        <w:rPr>
          <w:bCs/>
          <w:sz w:val="24"/>
          <w:szCs w:val="24"/>
        </w:rPr>
        <w:t xml:space="preserve"> Logs to track the time elapsed between a "Code Request" and "Successful Unlock."</w:t>
      </w:r>
    </w:p>
    <w:p w14:paraId="7425FD93" w14:textId="77777777" w:rsidR="00971172" w:rsidRPr="00971172" w:rsidRDefault="00971172" w:rsidP="00971172">
      <w:pPr>
        <w:ind w:left="100"/>
        <w:rPr>
          <w:bCs/>
          <w:sz w:val="24"/>
          <w:szCs w:val="24"/>
        </w:rPr>
      </w:pPr>
    </w:p>
    <w:p w14:paraId="707DF360" w14:textId="77777777" w:rsidR="00971172" w:rsidRPr="00971172" w:rsidRDefault="00971172" w:rsidP="00971172">
      <w:pPr>
        <w:ind w:left="100"/>
        <w:rPr>
          <w:bCs/>
          <w:sz w:val="24"/>
          <w:szCs w:val="24"/>
        </w:rPr>
      </w:pPr>
      <w:r w:rsidRPr="00971172">
        <w:rPr>
          <w:b/>
          <w:sz w:val="24"/>
          <w:szCs w:val="24"/>
        </w:rPr>
        <w:t>Interviews:</w:t>
      </w:r>
      <w:r w:rsidRPr="00971172">
        <w:rPr>
          <w:bCs/>
          <w:sz w:val="24"/>
          <w:szCs w:val="24"/>
        </w:rPr>
        <w:t xml:space="preserve"> Conduct a 15-minute debrief with the GP and the Cardiologist after the first 3 successful referrals.</w:t>
      </w:r>
    </w:p>
    <w:p w14:paraId="2AEE9732" w14:textId="77777777" w:rsidR="00971172" w:rsidRPr="00971172" w:rsidRDefault="00971172" w:rsidP="00971172">
      <w:pPr>
        <w:ind w:left="100"/>
        <w:rPr>
          <w:bCs/>
          <w:sz w:val="24"/>
          <w:szCs w:val="24"/>
        </w:rPr>
      </w:pPr>
    </w:p>
    <w:p w14:paraId="5694BCB9" w14:textId="1E2B339B" w:rsidR="00971172" w:rsidRDefault="00971172" w:rsidP="00971172">
      <w:pPr>
        <w:ind w:left="100"/>
        <w:rPr>
          <w:bCs/>
          <w:sz w:val="24"/>
          <w:szCs w:val="24"/>
        </w:rPr>
      </w:pPr>
      <w:r w:rsidRPr="00971172">
        <w:rPr>
          <w:b/>
          <w:sz w:val="24"/>
          <w:szCs w:val="24"/>
        </w:rPr>
        <w:t>Feedback Mechanism:</w:t>
      </w:r>
      <w:r w:rsidRPr="00971172">
        <w:rPr>
          <w:bCs/>
          <w:sz w:val="24"/>
          <w:szCs w:val="24"/>
        </w:rPr>
        <w:t xml:space="preserve"> A simple "Report Discrepancy" button on the Specialist View to flag any data that seems incorrect or missing.</w:t>
      </w:r>
    </w:p>
    <w:p w14:paraId="50C7F469" w14:textId="77777777" w:rsidR="00971172" w:rsidRPr="00971172" w:rsidRDefault="00971172" w:rsidP="00971172">
      <w:pPr>
        <w:ind w:left="100"/>
        <w:rPr>
          <w:bCs/>
          <w:sz w:val="24"/>
          <w:szCs w:val="24"/>
        </w:rPr>
      </w:pPr>
    </w:p>
    <w:p w14:paraId="2FDDCC35" w14:textId="2548B98D" w:rsidR="0042188F" w:rsidRPr="00971172" w:rsidRDefault="00000000" w:rsidP="002B4922">
      <w:pPr>
        <w:ind w:left="100"/>
        <w:rPr>
          <w:sz w:val="36"/>
          <w:szCs w:val="36"/>
        </w:rPr>
      </w:pPr>
      <w:r w:rsidRPr="00971172">
        <w:rPr>
          <w:b/>
          <w:color w:val="1F1F1F"/>
          <w:spacing w:val="-40"/>
          <w:sz w:val="36"/>
          <w:szCs w:val="36"/>
        </w:rPr>
        <w:t>7</w:t>
      </w:r>
      <w:r w:rsidRPr="00971172">
        <w:rPr>
          <w:b/>
          <w:color w:val="1F1F1F"/>
          <w:sz w:val="36"/>
          <w:szCs w:val="36"/>
        </w:rPr>
        <w:t>.</w:t>
      </w:r>
      <w:r w:rsidRPr="00971172">
        <w:rPr>
          <w:b/>
          <w:color w:val="1F1F1F"/>
          <w:spacing w:val="25"/>
          <w:sz w:val="36"/>
          <w:szCs w:val="36"/>
        </w:rPr>
        <w:t xml:space="preserve"> </w:t>
      </w:r>
      <w:r w:rsidRPr="00971172">
        <w:rPr>
          <w:b/>
          <w:color w:val="1F1F1F"/>
          <w:w w:val="86"/>
          <w:sz w:val="36"/>
          <w:szCs w:val="36"/>
        </w:rPr>
        <w:t>T</w:t>
      </w:r>
      <w:r w:rsidRPr="00971172">
        <w:rPr>
          <w:b/>
          <w:color w:val="1F1F1F"/>
          <w:w w:val="92"/>
          <w:sz w:val="36"/>
          <w:szCs w:val="36"/>
        </w:rPr>
        <w:t>i</w:t>
      </w:r>
      <w:r w:rsidRPr="00971172">
        <w:rPr>
          <w:b/>
          <w:color w:val="1F1F1F"/>
          <w:w w:val="109"/>
          <w:sz w:val="36"/>
          <w:szCs w:val="36"/>
        </w:rPr>
        <w:t>m</w:t>
      </w:r>
      <w:r w:rsidRPr="00971172">
        <w:rPr>
          <w:b/>
          <w:color w:val="1F1F1F"/>
          <w:w w:val="131"/>
          <w:sz w:val="36"/>
          <w:szCs w:val="36"/>
        </w:rPr>
        <w:t>e</w:t>
      </w:r>
      <w:r w:rsidRPr="00971172">
        <w:rPr>
          <w:b/>
          <w:color w:val="1F1F1F"/>
          <w:w w:val="92"/>
          <w:sz w:val="36"/>
          <w:szCs w:val="36"/>
        </w:rPr>
        <w:t>li</w:t>
      </w:r>
      <w:r w:rsidRPr="00971172">
        <w:rPr>
          <w:b/>
          <w:color w:val="1F1F1F"/>
          <w:w w:val="107"/>
          <w:sz w:val="36"/>
          <w:szCs w:val="36"/>
        </w:rPr>
        <w:t>n</w:t>
      </w:r>
      <w:r w:rsidRPr="00971172">
        <w:rPr>
          <w:b/>
          <w:color w:val="1F1F1F"/>
          <w:w w:val="131"/>
          <w:sz w:val="36"/>
          <w:szCs w:val="36"/>
        </w:rPr>
        <w:t>e</w:t>
      </w:r>
      <w:r w:rsidRPr="00971172">
        <w:rPr>
          <w:b/>
          <w:color w:val="1F1F1F"/>
          <w:spacing w:val="-6"/>
          <w:sz w:val="36"/>
          <w:szCs w:val="36"/>
        </w:rPr>
        <w:t xml:space="preserve"> </w:t>
      </w:r>
      <w:r w:rsidRPr="00971172">
        <w:rPr>
          <w:b/>
          <w:color w:val="1F1F1F"/>
          <w:w w:val="78"/>
          <w:sz w:val="36"/>
          <w:szCs w:val="36"/>
        </w:rPr>
        <w:t>&amp;</w:t>
      </w:r>
      <w:r w:rsidRPr="00971172">
        <w:rPr>
          <w:b/>
          <w:color w:val="1F1F1F"/>
          <w:spacing w:val="14"/>
          <w:w w:val="78"/>
          <w:sz w:val="36"/>
          <w:szCs w:val="36"/>
        </w:rPr>
        <w:t xml:space="preserve"> </w:t>
      </w:r>
      <w:r w:rsidRPr="00971172">
        <w:rPr>
          <w:b/>
          <w:color w:val="1F1F1F"/>
          <w:w w:val="88"/>
          <w:sz w:val="36"/>
          <w:szCs w:val="36"/>
        </w:rPr>
        <w:t>R</w:t>
      </w:r>
      <w:r w:rsidRPr="00971172">
        <w:rPr>
          <w:b/>
          <w:color w:val="1F1F1F"/>
          <w:w w:val="131"/>
          <w:sz w:val="36"/>
          <w:szCs w:val="36"/>
        </w:rPr>
        <w:t>e</w:t>
      </w:r>
      <w:r w:rsidRPr="00971172">
        <w:rPr>
          <w:b/>
          <w:color w:val="1F1F1F"/>
          <w:w w:val="129"/>
          <w:sz w:val="36"/>
          <w:szCs w:val="36"/>
        </w:rPr>
        <w:t>s</w:t>
      </w:r>
      <w:r w:rsidRPr="00971172">
        <w:rPr>
          <w:b/>
          <w:color w:val="1F1F1F"/>
          <w:w w:val="122"/>
          <w:sz w:val="36"/>
          <w:szCs w:val="36"/>
        </w:rPr>
        <w:t>o</w:t>
      </w:r>
      <w:r w:rsidRPr="00971172">
        <w:rPr>
          <w:b/>
          <w:color w:val="1F1F1F"/>
          <w:w w:val="107"/>
          <w:sz w:val="36"/>
          <w:szCs w:val="36"/>
        </w:rPr>
        <w:t>u</w:t>
      </w:r>
      <w:r w:rsidRPr="00971172">
        <w:rPr>
          <w:b/>
          <w:color w:val="1F1F1F"/>
          <w:spacing w:val="-7"/>
          <w:w w:val="95"/>
          <w:sz w:val="36"/>
          <w:szCs w:val="36"/>
        </w:rPr>
        <w:t>r</w:t>
      </w:r>
      <w:r w:rsidRPr="00971172">
        <w:rPr>
          <w:b/>
          <w:color w:val="1F1F1F"/>
          <w:spacing w:val="-4"/>
          <w:w w:val="127"/>
          <w:sz w:val="36"/>
          <w:szCs w:val="36"/>
        </w:rPr>
        <w:t>c</w:t>
      </w:r>
      <w:r w:rsidRPr="00971172">
        <w:rPr>
          <w:b/>
          <w:color w:val="1F1F1F"/>
          <w:w w:val="131"/>
          <w:sz w:val="36"/>
          <w:szCs w:val="36"/>
        </w:rPr>
        <w:t>e</w:t>
      </w:r>
      <w:r w:rsidRPr="00971172">
        <w:rPr>
          <w:b/>
          <w:color w:val="1F1F1F"/>
          <w:spacing w:val="-6"/>
          <w:sz w:val="36"/>
          <w:szCs w:val="36"/>
        </w:rPr>
        <w:t xml:space="preserve"> </w:t>
      </w:r>
      <w:r w:rsidRPr="00971172">
        <w:rPr>
          <w:b/>
          <w:color w:val="1F1F1F"/>
          <w:w w:val="105"/>
          <w:sz w:val="36"/>
          <w:szCs w:val="36"/>
        </w:rPr>
        <w:t>G</w:t>
      </w:r>
      <w:r w:rsidRPr="00971172">
        <w:rPr>
          <w:b/>
          <w:color w:val="1F1F1F"/>
          <w:w w:val="107"/>
          <w:sz w:val="36"/>
          <w:szCs w:val="36"/>
        </w:rPr>
        <w:t>u</w:t>
      </w:r>
      <w:r w:rsidRPr="00971172">
        <w:rPr>
          <w:b/>
          <w:color w:val="1F1F1F"/>
          <w:w w:val="112"/>
          <w:sz w:val="36"/>
          <w:szCs w:val="36"/>
        </w:rPr>
        <w:t>a</w:t>
      </w:r>
      <w:r w:rsidRPr="00971172">
        <w:rPr>
          <w:b/>
          <w:color w:val="1F1F1F"/>
          <w:spacing w:val="-7"/>
          <w:w w:val="95"/>
          <w:sz w:val="36"/>
          <w:szCs w:val="36"/>
        </w:rPr>
        <w:t>r</w:t>
      </w:r>
      <w:r w:rsidRPr="00971172">
        <w:rPr>
          <w:b/>
          <w:color w:val="1F1F1F"/>
          <w:w w:val="112"/>
          <w:sz w:val="36"/>
          <w:szCs w:val="36"/>
        </w:rPr>
        <w:t>d</w:t>
      </w:r>
      <w:r w:rsidRPr="00971172">
        <w:rPr>
          <w:b/>
          <w:color w:val="1F1F1F"/>
          <w:spacing w:val="-5"/>
          <w:w w:val="95"/>
          <w:sz w:val="36"/>
          <w:szCs w:val="36"/>
        </w:rPr>
        <w:t>r</w:t>
      </w:r>
      <w:r w:rsidRPr="00971172">
        <w:rPr>
          <w:b/>
          <w:color w:val="1F1F1F"/>
          <w:w w:val="112"/>
          <w:sz w:val="36"/>
          <w:szCs w:val="36"/>
        </w:rPr>
        <w:t>a</w:t>
      </w:r>
      <w:r w:rsidRPr="00971172">
        <w:rPr>
          <w:b/>
          <w:color w:val="1F1F1F"/>
          <w:w w:val="92"/>
          <w:sz w:val="36"/>
          <w:szCs w:val="36"/>
        </w:rPr>
        <w:t>il</w:t>
      </w:r>
      <w:r w:rsidRPr="00971172">
        <w:rPr>
          <w:b/>
          <w:color w:val="1F1F1F"/>
          <w:w w:val="129"/>
          <w:sz w:val="36"/>
          <w:szCs w:val="36"/>
        </w:rPr>
        <w:t>s</w:t>
      </w:r>
    </w:p>
    <w:p w14:paraId="1DE7EBA8" w14:textId="77777777" w:rsidR="002B4922" w:rsidRPr="00971172" w:rsidRDefault="002B4922" w:rsidP="002B4922">
      <w:pPr>
        <w:ind w:left="100"/>
        <w:rPr>
          <w:bCs/>
          <w:sz w:val="24"/>
          <w:szCs w:val="24"/>
        </w:rPr>
      </w:pPr>
    </w:p>
    <w:p w14:paraId="441102F2" w14:textId="77777777" w:rsidR="00F53D84" w:rsidRPr="00F53D84" w:rsidRDefault="00F53D84" w:rsidP="00F53D84">
      <w:pPr>
        <w:pStyle w:val="ListParagraph"/>
        <w:numPr>
          <w:ilvl w:val="0"/>
          <w:numId w:val="4"/>
        </w:numPr>
        <w:rPr>
          <w:bCs/>
          <w:sz w:val="24"/>
          <w:szCs w:val="24"/>
        </w:rPr>
      </w:pPr>
      <w:r w:rsidRPr="00F53D84">
        <w:rPr>
          <w:bCs/>
          <w:sz w:val="24"/>
          <w:szCs w:val="24"/>
        </w:rPr>
        <w:t>Build Duration: 3 Weeks (Finalizing by the Hackathon Demo Date).</w:t>
      </w:r>
    </w:p>
    <w:p w14:paraId="5BAAC877" w14:textId="77777777" w:rsidR="00F53D84" w:rsidRPr="00F53D84" w:rsidRDefault="00F53D84" w:rsidP="00F53D84">
      <w:pPr>
        <w:ind w:left="100"/>
        <w:rPr>
          <w:bCs/>
          <w:sz w:val="24"/>
          <w:szCs w:val="24"/>
        </w:rPr>
      </w:pPr>
    </w:p>
    <w:p w14:paraId="41D9732B" w14:textId="77777777" w:rsidR="00F53D84" w:rsidRPr="00F53D84" w:rsidRDefault="00F53D84" w:rsidP="00F53D84">
      <w:pPr>
        <w:pStyle w:val="ListParagraph"/>
        <w:numPr>
          <w:ilvl w:val="0"/>
          <w:numId w:val="4"/>
        </w:numPr>
        <w:rPr>
          <w:bCs/>
          <w:sz w:val="24"/>
          <w:szCs w:val="24"/>
        </w:rPr>
      </w:pPr>
      <w:r w:rsidRPr="00F53D84">
        <w:rPr>
          <w:bCs/>
          <w:sz w:val="24"/>
          <w:szCs w:val="24"/>
        </w:rPr>
        <w:t xml:space="preserve">Budget Cap: $0 (Strictly utilizing the Free Tiers of </w:t>
      </w:r>
      <w:proofErr w:type="spellStart"/>
      <w:r w:rsidRPr="00F53D84">
        <w:rPr>
          <w:bCs/>
          <w:sz w:val="24"/>
          <w:szCs w:val="24"/>
        </w:rPr>
        <w:t>Supabase</w:t>
      </w:r>
      <w:proofErr w:type="spellEnd"/>
      <w:r w:rsidRPr="00F53D84">
        <w:rPr>
          <w:bCs/>
          <w:sz w:val="24"/>
          <w:szCs w:val="24"/>
        </w:rPr>
        <w:t xml:space="preserve">, </w:t>
      </w:r>
      <w:proofErr w:type="spellStart"/>
      <w:r w:rsidRPr="00F53D84">
        <w:rPr>
          <w:bCs/>
          <w:sz w:val="24"/>
          <w:szCs w:val="24"/>
        </w:rPr>
        <w:t>Vercel</w:t>
      </w:r>
      <w:proofErr w:type="spellEnd"/>
      <w:r w:rsidRPr="00F53D84">
        <w:rPr>
          <w:bCs/>
          <w:sz w:val="24"/>
          <w:szCs w:val="24"/>
        </w:rPr>
        <w:t>, and Render).</w:t>
      </w:r>
    </w:p>
    <w:p w14:paraId="4E240EB7" w14:textId="77777777" w:rsidR="00F53D84" w:rsidRPr="00F53D84" w:rsidRDefault="00F53D84" w:rsidP="00F53D84">
      <w:pPr>
        <w:ind w:left="100"/>
        <w:rPr>
          <w:bCs/>
          <w:sz w:val="24"/>
          <w:szCs w:val="24"/>
        </w:rPr>
      </w:pPr>
    </w:p>
    <w:p w14:paraId="22C9EC98" w14:textId="58555101" w:rsidR="002B4922" w:rsidRPr="00F53D84" w:rsidRDefault="00F53D84" w:rsidP="00F53D84">
      <w:pPr>
        <w:pStyle w:val="ListParagraph"/>
        <w:numPr>
          <w:ilvl w:val="0"/>
          <w:numId w:val="4"/>
        </w:numPr>
        <w:rPr>
          <w:bCs/>
          <w:sz w:val="24"/>
          <w:szCs w:val="24"/>
        </w:rPr>
      </w:pPr>
      <w:r w:rsidRPr="00F53D84">
        <w:rPr>
          <w:bCs/>
          <w:sz w:val="24"/>
          <w:szCs w:val="24"/>
        </w:rPr>
        <w:t>Team Capacity: Focus 70% of engineering time on Security/Auth and 30% on UI/UX.</w:t>
      </w:r>
    </w:p>
    <w:p w14:paraId="25A81DC5" w14:textId="77777777" w:rsidR="00F53D84" w:rsidRPr="00971172" w:rsidRDefault="00F53D84" w:rsidP="00F53D84">
      <w:pPr>
        <w:ind w:left="100"/>
        <w:rPr>
          <w:bCs/>
          <w:sz w:val="24"/>
          <w:szCs w:val="24"/>
        </w:rPr>
      </w:pPr>
    </w:p>
    <w:p w14:paraId="7DC4FEC2" w14:textId="21D084E1" w:rsidR="0042188F" w:rsidRDefault="00000000" w:rsidP="00F53D84">
      <w:pPr>
        <w:ind w:left="100"/>
        <w:rPr>
          <w:sz w:val="36"/>
          <w:szCs w:val="36"/>
        </w:rPr>
      </w:pPr>
      <w:r w:rsidRPr="00971172">
        <w:rPr>
          <w:b/>
          <w:color w:val="1F1F1F"/>
          <w:sz w:val="36"/>
          <w:szCs w:val="36"/>
        </w:rPr>
        <w:t>8.</w:t>
      </w:r>
      <w:r w:rsidRPr="00971172">
        <w:rPr>
          <w:b/>
          <w:color w:val="1F1F1F"/>
          <w:spacing w:val="42"/>
          <w:sz w:val="36"/>
          <w:szCs w:val="36"/>
        </w:rPr>
        <w:t xml:space="preserve"> </w:t>
      </w:r>
      <w:r w:rsidRPr="00971172">
        <w:rPr>
          <w:b/>
          <w:color w:val="1F1F1F"/>
          <w:sz w:val="36"/>
          <w:szCs w:val="36"/>
        </w:rPr>
        <w:t>Pi</w:t>
      </w:r>
      <w:r w:rsidRPr="00971172">
        <w:rPr>
          <w:b/>
          <w:color w:val="1F1F1F"/>
          <w:spacing w:val="-7"/>
          <w:sz w:val="36"/>
          <w:szCs w:val="36"/>
        </w:rPr>
        <w:t>vo</w:t>
      </w:r>
      <w:r w:rsidRPr="00971172">
        <w:rPr>
          <w:b/>
          <w:color w:val="1F1F1F"/>
          <w:sz w:val="36"/>
          <w:szCs w:val="36"/>
        </w:rPr>
        <w:t>t</w:t>
      </w:r>
      <w:r w:rsidRPr="00971172">
        <w:rPr>
          <w:b/>
          <w:color w:val="1F1F1F"/>
          <w:spacing w:val="77"/>
          <w:sz w:val="36"/>
          <w:szCs w:val="36"/>
        </w:rPr>
        <w:t xml:space="preserve"> </w:t>
      </w:r>
      <w:r w:rsidRPr="00971172">
        <w:rPr>
          <w:b/>
          <w:color w:val="1F1F1F"/>
          <w:sz w:val="36"/>
          <w:szCs w:val="36"/>
        </w:rPr>
        <w:t>or</w:t>
      </w:r>
      <w:r w:rsidRPr="00971172">
        <w:rPr>
          <w:b/>
          <w:color w:val="1F1F1F"/>
          <w:spacing w:val="26"/>
          <w:sz w:val="36"/>
          <w:szCs w:val="36"/>
        </w:rPr>
        <w:t xml:space="preserve"> </w:t>
      </w:r>
      <w:r w:rsidRPr="00971172">
        <w:rPr>
          <w:b/>
          <w:color w:val="1F1F1F"/>
          <w:spacing w:val="-9"/>
          <w:w w:val="99"/>
          <w:sz w:val="36"/>
          <w:szCs w:val="36"/>
        </w:rPr>
        <w:t>P</w:t>
      </w:r>
      <w:r w:rsidRPr="00971172">
        <w:rPr>
          <w:b/>
          <w:color w:val="1F1F1F"/>
          <w:w w:val="131"/>
          <w:sz w:val="36"/>
          <w:szCs w:val="36"/>
        </w:rPr>
        <w:t>e</w:t>
      </w:r>
      <w:r w:rsidRPr="00971172">
        <w:rPr>
          <w:b/>
          <w:color w:val="1F1F1F"/>
          <w:spacing w:val="-7"/>
          <w:w w:val="95"/>
          <w:sz w:val="36"/>
          <w:szCs w:val="36"/>
        </w:rPr>
        <w:t>r</w:t>
      </w:r>
      <w:r w:rsidRPr="00971172">
        <w:rPr>
          <w:b/>
          <w:color w:val="1F1F1F"/>
          <w:w w:val="129"/>
          <w:sz w:val="36"/>
          <w:szCs w:val="36"/>
        </w:rPr>
        <w:t>s</w:t>
      </w:r>
      <w:r w:rsidRPr="00971172">
        <w:rPr>
          <w:b/>
          <w:color w:val="1F1F1F"/>
          <w:spacing w:val="-5"/>
          <w:w w:val="131"/>
          <w:sz w:val="36"/>
          <w:szCs w:val="36"/>
        </w:rPr>
        <w:t>e</w:t>
      </w:r>
      <w:r w:rsidRPr="00971172">
        <w:rPr>
          <w:b/>
          <w:color w:val="1F1F1F"/>
          <w:spacing w:val="-7"/>
          <w:w w:val="114"/>
          <w:sz w:val="36"/>
          <w:szCs w:val="36"/>
        </w:rPr>
        <w:t>v</w:t>
      </w:r>
      <w:r w:rsidRPr="00971172">
        <w:rPr>
          <w:b/>
          <w:color w:val="1F1F1F"/>
          <w:w w:val="131"/>
          <w:sz w:val="36"/>
          <w:szCs w:val="36"/>
        </w:rPr>
        <w:t>e</w:t>
      </w:r>
      <w:r w:rsidRPr="00971172">
        <w:rPr>
          <w:b/>
          <w:color w:val="1F1F1F"/>
          <w:spacing w:val="-7"/>
          <w:w w:val="95"/>
          <w:sz w:val="36"/>
          <w:szCs w:val="36"/>
        </w:rPr>
        <w:t>r</w:t>
      </w:r>
      <w:r w:rsidRPr="00971172">
        <w:rPr>
          <w:b/>
          <w:color w:val="1F1F1F"/>
          <w:w w:val="131"/>
          <w:sz w:val="36"/>
          <w:szCs w:val="36"/>
        </w:rPr>
        <w:t>e</w:t>
      </w:r>
      <w:r w:rsidRPr="00971172">
        <w:rPr>
          <w:b/>
          <w:color w:val="1F1F1F"/>
          <w:spacing w:val="-6"/>
          <w:sz w:val="36"/>
          <w:szCs w:val="36"/>
        </w:rPr>
        <w:t xml:space="preserve"> </w:t>
      </w:r>
      <w:r w:rsidRPr="00971172">
        <w:rPr>
          <w:b/>
          <w:color w:val="1F1F1F"/>
          <w:w w:val="103"/>
          <w:sz w:val="36"/>
          <w:szCs w:val="36"/>
        </w:rPr>
        <w:t>C</w:t>
      </w:r>
      <w:r w:rsidRPr="00971172">
        <w:rPr>
          <w:b/>
          <w:color w:val="1F1F1F"/>
          <w:w w:val="107"/>
          <w:sz w:val="36"/>
          <w:szCs w:val="36"/>
        </w:rPr>
        <w:t>h</w:t>
      </w:r>
      <w:r w:rsidRPr="00971172">
        <w:rPr>
          <w:b/>
          <w:color w:val="1F1F1F"/>
          <w:w w:val="131"/>
          <w:sz w:val="36"/>
          <w:szCs w:val="36"/>
        </w:rPr>
        <w:t>e</w:t>
      </w:r>
      <w:r w:rsidRPr="00971172">
        <w:rPr>
          <w:b/>
          <w:color w:val="1F1F1F"/>
          <w:w w:val="127"/>
          <w:sz w:val="36"/>
          <w:szCs w:val="36"/>
        </w:rPr>
        <w:t>c</w:t>
      </w:r>
      <w:r w:rsidRPr="00971172">
        <w:rPr>
          <w:b/>
          <w:color w:val="1F1F1F"/>
          <w:sz w:val="36"/>
          <w:szCs w:val="36"/>
        </w:rPr>
        <w:t>k</w:t>
      </w:r>
      <w:r w:rsidRPr="00971172">
        <w:rPr>
          <w:b/>
          <w:color w:val="1F1F1F"/>
          <w:w w:val="92"/>
          <w:sz w:val="36"/>
          <w:szCs w:val="36"/>
        </w:rPr>
        <w:t>li</w:t>
      </w:r>
      <w:r w:rsidRPr="00971172">
        <w:rPr>
          <w:b/>
          <w:color w:val="1F1F1F"/>
          <w:spacing w:val="-4"/>
          <w:w w:val="129"/>
          <w:sz w:val="36"/>
          <w:szCs w:val="36"/>
        </w:rPr>
        <w:t>s</w:t>
      </w:r>
      <w:r w:rsidRPr="00971172">
        <w:rPr>
          <w:b/>
          <w:color w:val="1F1F1F"/>
          <w:w w:val="124"/>
          <w:sz w:val="36"/>
          <w:szCs w:val="36"/>
        </w:rPr>
        <w:t>t</w:t>
      </w:r>
    </w:p>
    <w:p w14:paraId="24BAD350" w14:textId="77777777" w:rsidR="00F53D84" w:rsidRPr="00F53D84" w:rsidRDefault="00F53D84" w:rsidP="00F53D84">
      <w:pPr>
        <w:ind w:left="100"/>
        <w:rPr>
          <w:b/>
          <w:sz w:val="24"/>
          <w:szCs w:val="24"/>
        </w:rPr>
      </w:pPr>
    </w:p>
    <w:p w14:paraId="52DF4AF6" w14:textId="70F2913D" w:rsidR="00F53D84" w:rsidRPr="00F53D84" w:rsidRDefault="00F53D84" w:rsidP="00F53D84">
      <w:pPr>
        <w:ind w:left="100"/>
        <w:rPr>
          <w:bCs/>
          <w:sz w:val="24"/>
          <w:szCs w:val="24"/>
        </w:rPr>
      </w:pPr>
      <w:r w:rsidRPr="00F53D84">
        <w:rPr>
          <w:b/>
          <w:sz w:val="24"/>
          <w:szCs w:val="24"/>
        </w:rPr>
        <w:t>Handshake Success:</w:t>
      </w:r>
      <w:r w:rsidRPr="00F53D84">
        <w:rPr>
          <w:bCs/>
          <w:sz w:val="24"/>
          <w:szCs w:val="24"/>
        </w:rPr>
        <w:t xml:space="preserve"> Does the 6-digit code work consistently in low-signal areas?</w:t>
      </w:r>
    </w:p>
    <w:p w14:paraId="5B4BB24E" w14:textId="77777777" w:rsidR="00F53D84" w:rsidRPr="00F53D84" w:rsidRDefault="00F53D84" w:rsidP="00F53D84">
      <w:pPr>
        <w:ind w:left="100"/>
        <w:rPr>
          <w:bCs/>
          <w:sz w:val="24"/>
          <w:szCs w:val="24"/>
        </w:rPr>
      </w:pPr>
    </w:p>
    <w:p w14:paraId="02044C9B" w14:textId="2E496B2C" w:rsidR="00F53D84" w:rsidRPr="00F53D84" w:rsidRDefault="00F53D84" w:rsidP="00F53D84">
      <w:pPr>
        <w:ind w:left="100"/>
        <w:rPr>
          <w:bCs/>
          <w:sz w:val="24"/>
          <w:szCs w:val="24"/>
        </w:rPr>
      </w:pPr>
      <w:r w:rsidRPr="00F53D84">
        <w:rPr>
          <w:b/>
          <w:sz w:val="24"/>
          <w:szCs w:val="24"/>
        </w:rPr>
        <w:t>Data Quality:</w:t>
      </w:r>
      <w:r w:rsidRPr="00F53D84">
        <w:rPr>
          <w:bCs/>
          <w:sz w:val="24"/>
          <w:szCs w:val="24"/>
        </w:rPr>
        <w:t xml:space="preserve"> Does the Specialist find the FHIR IPS summary useful for diagnosis?</w:t>
      </w:r>
    </w:p>
    <w:p w14:paraId="79FB89DB" w14:textId="77777777" w:rsidR="00F53D84" w:rsidRPr="00F53D84" w:rsidRDefault="00F53D84" w:rsidP="00F53D84">
      <w:pPr>
        <w:ind w:left="100"/>
        <w:rPr>
          <w:bCs/>
          <w:sz w:val="24"/>
          <w:szCs w:val="24"/>
        </w:rPr>
      </w:pPr>
    </w:p>
    <w:p w14:paraId="41E49591" w14:textId="51A138EC" w:rsidR="00F53D84" w:rsidRPr="00F53D84" w:rsidRDefault="00F53D84" w:rsidP="00F53D84">
      <w:pPr>
        <w:ind w:left="100"/>
        <w:rPr>
          <w:bCs/>
          <w:sz w:val="24"/>
          <w:szCs w:val="24"/>
        </w:rPr>
      </w:pPr>
      <w:r w:rsidRPr="00F53D84">
        <w:rPr>
          <w:b/>
          <w:sz w:val="24"/>
          <w:szCs w:val="24"/>
        </w:rPr>
        <w:t>Device Stability:</w:t>
      </w:r>
      <w:r w:rsidRPr="00F53D84">
        <w:rPr>
          <w:bCs/>
          <w:sz w:val="24"/>
          <w:szCs w:val="24"/>
        </w:rPr>
        <w:t xml:space="preserve"> Does the app stay open on Sarah's low-end Android phone without crashing?</w:t>
      </w:r>
    </w:p>
    <w:p w14:paraId="794AA195" w14:textId="77777777" w:rsidR="00F53D84" w:rsidRPr="00F53D84" w:rsidRDefault="00F53D84" w:rsidP="00F53D84">
      <w:pPr>
        <w:ind w:left="100"/>
        <w:rPr>
          <w:bCs/>
          <w:sz w:val="24"/>
          <w:szCs w:val="24"/>
        </w:rPr>
      </w:pPr>
    </w:p>
    <w:p w14:paraId="5CB707D8" w14:textId="31118995" w:rsidR="00F53D84" w:rsidRPr="00F53D84" w:rsidRDefault="00F53D84" w:rsidP="00F53D84">
      <w:pPr>
        <w:ind w:left="100"/>
        <w:rPr>
          <w:bCs/>
          <w:sz w:val="24"/>
          <w:szCs w:val="24"/>
        </w:rPr>
      </w:pPr>
      <w:r w:rsidRPr="00F53D84">
        <w:rPr>
          <w:b/>
          <w:sz w:val="24"/>
          <w:szCs w:val="24"/>
        </w:rPr>
        <w:t>Institutional Interest:</w:t>
      </w:r>
      <w:r w:rsidRPr="00F53D84">
        <w:rPr>
          <w:bCs/>
          <w:sz w:val="24"/>
          <w:szCs w:val="24"/>
        </w:rPr>
        <w:t xml:space="preserve"> Do hospital administrators see the "Subscription Value" in this secure referral network?</w:t>
      </w:r>
    </w:p>
    <w:sectPr w:rsidR="00F53D84" w:rsidRPr="00F53D84">
      <w:pgSz w:w="12240" w:h="15840"/>
      <w:pgMar w:top="1380" w:right="17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72C2A"/>
    <w:multiLevelType w:val="hybridMultilevel"/>
    <w:tmpl w:val="E0EC4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2A5F06"/>
    <w:multiLevelType w:val="multilevel"/>
    <w:tmpl w:val="3CF28F4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 w15:restartNumberingAfterBreak="0">
    <w:nsid w:val="53E96796"/>
    <w:multiLevelType w:val="hybridMultilevel"/>
    <w:tmpl w:val="4964D4A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 w15:restartNumberingAfterBreak="0">
    <w:nsid w:val="5A3867AE"/>
    <w:multiLevelType w:val="hybridMultilevel"/>
    <w:tmpl w:val="B24A36CA"/>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num w:numId="1" w16cid:durableId="325745246">
    <w:abstractNumId w:val="1"/>
  </w:num>
  <w:num w:numId="2" w16cid:durableId="1337423951">
    <w:abstractNumId w:val="2"/>
  </w:num>
  <w:num w:numId="3" w16cid:durableId="556552501">
    <w:abstractNumId w:val="0"/>
  </w:num>
  <w:num w:numId="4" w16cid:durableId="13251659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88F"/>
    <w:rsid w:val="001A65AA"/>
    <w:rsid w:val="002B4922"/>
    <w:rsid w:val="00324599"/>
    <w:rsid w:val="0042188F"/>
    <w:rsid w:val="00475B02"/>
    <w:rsid w:val="00971172"/>
    <w:rsid w:val="00A26772"/>
    <w:rsid w:val="00B84D80"/>
    <w:rsid w:val="00BB7173"/>
    <w:rsid w:val="00BE0346"/>
    <w:rsid w:val="00BF456E"/>
    <w:rsid w:val="00F53D84"/>
    <w:rsid w:val="00F56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1C27C"/>
  <w15:docId w15:val="{4672BB52-B012-4DC4-A364-C48E8C239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F56B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3</Pages>
  <Words>686</Words>
  <Characters>3912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Kehinde Olukosi</cp:lastModifiedBy>
  <cp:revision>10</cp:revision>
  <dcterms:created xsi:type="dcterms:W3CDTF">2026-01-09T19:38:00Z</dcterms:created>
  <dcterms:modified xsi:type="dcterms:W3CDTF">2026-01-09T20:17:00Z</dcterms:modified>
</cp:coreProperties>
</file>