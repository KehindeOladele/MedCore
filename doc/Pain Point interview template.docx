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211C" w:rsidRDefault="00EF211C" w:rsidP="00EF211C">
      <w:pPr>
        <w:pStyle w:val="Heading1"/>
      </w:pPr>
      <w:r>
        <w:rPr>
          <w:rFonts w:ascii="Segoe UI Symbol" w:hAnsi="Segoe UI Symbol" w:cs="Segoe UI Symbol"/>
        </w:rPr>
        <w:t>🗣</w:t>
      </w:r>
      <w:r>
        <w:rPr>
          <w:rFonts w:ascii="Cambria" w:hAnsi="Cambria" w:cs="Cambria"/>
        </w:rPr>
        <w:t>️</w:t>
      </w:r>
      <w:r>
        <w:t xml:space="preserve"> Pain Point Interview Guide: </w:t>
      </w:r>
      <w:proofErr w:type="spellStart"/>
      <w:r>
        <w:t>MedCore</w:t>
      </w:r>
      <w:proofErr w:type="spellEnd"/>
      <w:r>
        <w:t xml:space="preserve"> Interop-Cloud</w:t>
      </w:r>
    </w:p>
    <w:p w:rsidR="00EF211C" w:rsidRDefault="00EF211C" w:rsidP="00EF211C">
      <w:pPr>
        <w:pStyle w:val="Heading2"/>
      </w:pPr>
      <w:r>
        <w:t>Version A: The Rural Clinician (Sarah)</w:t>
      </w:r>
    </w:p>
    <w:p w:rsidR="00EF211C" w:rsidRDefault="00EF211C" w:rsidP="00EF211C">
      <w:pPr>
        <w:pStyle w:val="NormalWeb"/>
      </w:pPr>
      <w:r>
        <w:rPr>
          <w:rStyle w:val="citation-302"/>
          <w:rFonts w:eastAsiaTheme="minorEastAsia"/>
          <w:b/>
          <w:bCs/>
        </w:rPr>
        <w:t>Goal:</w:t>
      </w:r>
      <w:r>
        <w:rPr>
          <w:rStyle w:val="citation-302"/>
          <w:rFonts w:eastAsiaTheme="minorEastAsia"/>
        </w:rPr>
        <w:t xml:space="preserve"> Understand the friction caused by "Clinical Blind Spots" during patient referrals and the manual workarounds used when the internet fails</w:t>
      </w:r>
      <w:r>
        <w:t>.</w:t>
      </w:r>
    </w:p>
    <w:p w:rsidR="00EF211C" w:rsidRDefault="00EF211C" w:rsidP="00EF211C">
      <w:pPr>
        <w:pStyle w:val="Heading3"/>
      </w:pPr>
      <w:r>
        <w:t>Introduction (3 Minutes)</w:t>
      </w:r>
    </w:p>
    <w:p w:rsidR="00EF211C" w:rsidRDefault="00EF211C" w:rsidP="00EF211C">
      <w:pPr>
        <w:pStyle w:val="NormalWeb"/>
        <w:numPr>
          <w:ilvl w:val="0"/>
          <w:numId w:val="2"/>
        </w:numPr>
      </w:pPr>
      <w:r>
        <w:rPr>
          <w:rStyle w:val="citation-301"/>
          <w:b/>
          <w:bCs/>
        </w:rPr>
        <w:t>The Script:</w:t>
      </w:r>
      <w:r>
        <w:rPr>
          <w:rStyle w:val="citation-301"/>
        </w:rPr>
        <w:t xml:space="preserve"> "Thanks for joining. We are looking to learn more about how you handle </w:t>
      </w:r>
      <w:r>
        <w:rPr>
          <w:rStyle w:val="citation-301"/>
          <w:b/>
          <w:bCs/>
        </w:rPr>
        <w:t>patient referrals and medical history</w:t>
      </w:r>
      <w:r>
        <w:rPr>
          <w:rStyle w:val="citation-301"/>
        </w:rPr>
        <w:t xml:space="preserve">. I'm not here to sell you anything; I just want to hear about your experiences. There are no right or wrong answers, and please be as honest (or critical) as possible." </w:t>
      </w:r>
    </w:p>
    <w:p w:rsidR="00EF211C" w:rsidRDefault="00EF211C" w:rsidP="00EF211C">
      <w:pPr>
        <w:pStyle w:val="NormalWeb"/>
        <w:numPr>
          <w:ilvl w:val="0"/>
          <w:numId w:val="2"/>
        </w:numPr>
      </w:pPr>
      <w:r>
        <w:rPr>
          <w:rStyle w:val="citation-300"/>
          <w:rFonts w:eastAsiaTheme="minorEastAsia"/>
          <w:b/>
          <w:bCs/>
        </w:rPr>
        <w:t>Permission:</w:t>
      </w:r>
      <w:r>
        <w:rPr>
          <w:rStyle w:val="citation-300"/>
          <w:rFonts w:eastAsiaTheme="minorEastAsia"/>
        </w:rPr>
        <w:t xml:space="preserve"> "Is it okay if I record this conversation for my internal notes?" </w:t>
      </w:r>
    </w:p>
    <w:p w:rsidR="00EF211C" w:rsidRDefault="00EF211C" w:rsidP="00EF211C">
      <w:pPr>
        <w:pStyle w:val="Heading3"/>
      </w:pPr>
      <w:r>
        <w:t>Contextual Background (5 Minutes)</w:t>
      </w:r>
    </w:p>
    <w:p w:rsidR="00EF211C" w:rsidRDefault="00EF211C" w:rsidP="00EF211C">
      <w:pPr>
        <w:pStyle w:val="NormalWeb"/>
        <w:numPr>
          <w:ilvl w:val="0"/>
          <w:numId w:val="3"/>
        </w:numPr>
      </w:pPr>
      <w:r>
        <w:rPr>
          <w:rStyle w:val="citation-299"/>
          <w:rFonts w:eastAsiaTheme="minorEastAsia"/>
          <w:b/>
          <w:bCs/>
        </w:rPr>
        <w:t>Objective:</w:t>
      </w:r>
      <w:r>
        <w:rPr>
          <w:rStyle w:val="citation-299"/>
          <w:rFonts w:eastAsiaTheme="minorEastAsia"/>
        </w:rPr>
        <w:t xml:space="preserve"> Build rapport and understand their world</w:t>
      </w:r>
      <w:r>
        <w:t>.</w:t>
      </w:r>
    </w:p>
    <w:p w:rsidR="00EF211C" w:rsidRDefault="00EF211C" w:rsidP="00EF211C">
      <w:pPr>
        <w:pStyle w:val="NormalWeb"/>
        <w:numPr>
          <w:ilvl w:val="0"/>
          <w:numId w:val="3"/>
        </w:numPr>
      </w:pPr>
      <w:r>
        <w:rPr>
          <w:rStyle w:val="citation-298"/>
          <w:rFonts w:eastAsiaTheme="majorEastAsia"/>
        </w:rPr>
        <w:t xml:space="preserve">"Tell me a bit about your facility. How many patients do you typically see in a day?" </w:t>
      </w:r>
    </w:p>
    <w:p w:rsidR="00EF211C" w:rsidRDefault="00EF211C" w:rsidP="00EF211C">
      <w:pPr>
        <w:pStyle w:val="NormalWeb"/>
        <w:numPr>
          <w:ilvl w:val="0"/>
          <w:numId w:val="3"/>
        </w:numPr>
      </w:pPr>
      <w:r>
        <w:t>"How would you describe your internet connectivity here? Does it work inside the consultation room?"</w:t>
      </w:r>
    </w:p>
    <w:p w:rsidR="00EF211C" w:rsidRDefault="00EF211C" w:rsidP="00EF211C">
      <w:pPr>
        <w:pStyle w:val="NormalWeb"/>
        <w:numPr>
          <w:ilvl w:val="0"/>
          <w:numId w:val="3"/>
        </w:numPr>
      </w:pPr>
      <w:r>
        <w:rPr>
          <w:rStyle w:val="citation-297"/>
        </w:rPr>
        <w:t xml:space="preserve">"What are the 2-3 most important tools (digital or paper) you use daily to track patients?" </w:t>
      </w:r>
    </w:p>
    <w:p w:rsidR="00EF211C" w:rsidRDefault="00EF211C" w:rsidP="00EF211C">
      <w:pPr>
        <w:pStyle w:val="Heading3"/>
      </w:pPr>
      <w:r>
        <w:t>Identifying the Pain (15 Minutes)</w:t>
      </w:r>
    </w:p>
    <w:p w:rsidR="00EF211C" w:rsidRDefault="00EF211C" w:rsidP="00EF211C">
      <w:pPr>
        <w:pStyle w:val="NormalWeb"/>
        <w:numPr>
          <w:ilvl w:val="0"/>
          <w:numId w:val="4"/>
        </w:numPr>
      </w:pPr>
      <w:r>
        <w:rPr>
          <w:rStyle w:val="citation-296"/>
          <w:b/>
          <w:bCs/>
        </w:rPr>
        <w:t>The Workflow:</w:t>
      </w:r>
      <w:r>
        <w:rPr>
          <w:rStyle w:val="citation-296"/>
        </w:rPr>
        <w:t xml:space="preserve"> "Walk me through the last time you referred a patient to the General Hospital. What happened first? Did you write a letter? What happened next?" </w:t>
      </w:r>
    </w:p>
    <w:p w:rsidR="00EF211C" w:rsidRDefault="00EF211C" w:rsidP="00EF211C">
      <w:pPr>
        <w:pStyle w:val="NormalWeb"/>
        <w:numPr>
          <w:ilvl w:val="0"/>
          <w:numId w:val="4"/>
        </w:numPr>
      </w:pPr>
      <w:r>
        <w:rPr>
          <w:rStyle w:val="citation-295"/>
          <w:b/>
          <w:bCs/>
        </w:rPr>
        <w:t>The Struggle:</w:t>
      </w:r>
      <w:r>
        <w:rPr>
          <w:rStyle w:val="citation-295"/>
        </w:rPr>
        <w:t xml:space="preserve"> "What part of that process was the most frustrating or time-consuming? Did you ever find out if the patient actually saw the specialist?" </w:t>
      </w:r>
    </w:p>
    <w:p w:rsidR="00EF211C" w:rsidRDefault="00EF211C" w:rsidP="00EF211C">
      <w:pPr>
        <w:pStyle w:val="NormalWeb"/>
        <w:numPr>
          <w:ilvl w:val="0"/>
          <w:numId w:val="4"/>
        </w:numPr>
      </w:pPr>
      <w:r>
        <w:rPr>
          <w:rStyle w:val="citation-294"/>
          <w:b/>
          <w:bCs/>
        </w:rPr>
        <w:t>The Impact:</w:t>
      </w:r>
      <w:r>
        <w:rPr>
          <w:rStyle w:val="citation-294"/>
        </w:rPr>
        <w:t xml:space="preserve"> "When a patient returns to you without a clear discharge note, how does that affect your ability to treat them safely?" </w:t>
      </w:r>
    </w:p>
    <w:p w:rsidR="00EF211C" w:rsidRDefault="00EF211C" w:rsidP="00EF211C">
      <w:pPr>
        <w:pStyle w:val="NormalWeb"/>
        <w:numPr>
          <w:ilvl w:val="0"/>
          <w:numId w:val="4"/>
        </w:numPr>
      </w:pPr>
      <w:r>
        <w:rPr>
          <w:rStyle w:val="citation-293"/>
          <w:b/>
          <w:bCs/>
        </w:rPr>
        <w:t>The Search:</w:t>
      </w:r>
      <w:r>
        <w:rPr>
          <w:rStyle w:val="citation-293"/>
        </w:rPr>
        <w:t xml:space="preserve"> "Have you tried using WhatsApp or email to send records? Why did or didn't those solutions work?" </w:t>
      </w:r>
    </w:p>
    <w:p w:rsidR="00EF211C" w:rsidRDefault="00EF211C" w:rsidP="00EF211C">
      <w:pPr>
        <w:pStyle w:val="Heading3"/>
      </w:pPr>
      <w:r>
        <w:t>Quantifying the Pain (5 Minutes)</w:t>
      </w:r>
    </w:p>
    <w:p w:rsidR="00EF211C" w:rsidRDefault="00EF211C" w:rsidP="00EF211C">
      <w:pPr>
        <w:pStyle w:val="NormalWeb"/>
        <w:numPr>
          <w:ilvl w:val="0"/>
          <w:numId w:val="5"/>
        </w:numPr>
      </w:pPr>
      <w:r>
        <w:rPr>
          <w:rStyle w:val="citation-292"/>
          <w:b/>
          <w:bCs/>
        </w:rPr>
        <w:t>Frequency:</w:t>
      </w:r>
      <w:r>
        <w:rPr>
          <w:rStyle w:val="citation-292"/>
        </w:rPr>
        <w:t xml:space="preserve"> "How often does a patient arrive with a condition you can't treat because you don't know their history? (Daily, weekly?)" </w:t>
      </w:r>
    </w:p>
    <w:p w:rsidR="00EF211C" w:rsidRDefault="00EF211C" w:rsidP="00EF211C">
      <w:pPr>
        <w:pStyle w:val="NormalWeb"/>
        <w:numPr>
          <w:ilvl w:val="0"/>
          <w:numId w:val="5"/>
        </w:numPr>
      </w:pPr>
      <w:r>
        <w:rPr>
          <w:rStyle w:val="citation-291"/>
          <w:b/>
          <w:bCs/>
        </w:rPr>
        <w:t>Cost/Risk:</w:t>
      </w:r>
      <w:r>
        <w:rPr>
          <w:rStyle w:val="citation-291"/>
        </w:rPr>
        <w:t xml:space="preserve"> "If you had to guess, how much time do you spend re-interviewing patients because their records are missing?" </w:t>
      </w:r>
    </w:p>
    <w:p w:rsidR="00EF211C" w:rsidRDefault="00EF211C" w:rsidP="00EF211C">
      <w:pPr>
        <w:pStyle w:val="NormalWeb"/>
        <w:numPr>
          <w:ilvl w:val="0"/>
          <w:numId w:val="5"/>
        </w:numPr>
      </w:pPr>
      <w:r>
        <w:rPr>
          <w:rStyle w:val="citation-290"/>
          <w:b/>
          <w:bCs/>
        </w:rPr>
        <w:t>Priority:</w:t>
      </w:r>
      <w:r>
        <w:rPr>
          <w:rStyle w:val="citation-290"/>
        </w:rPr>
        <w:t xml:space="preserve"> "On a scale of 1-10, where 10 is 'I need this fixed today,' how urgent is the need for a better referral system?" </w:t>
      </w:r>
    </w:p>
    <w:p w:rsidR="00EF211C" w:rsidRDefault="00EF211C" w:rsidP="00EF211C">
      <w:pPr>
        <w:pStyle w:val="Heading3"/>
      </w:pPr>
      <w:r>
        <w:t>Current Workarounds (5 Minutes)</w:t>
      </w:r>
    </w:p>
    <w:p w:rsidR="00EF211C" w:rsidRDefault="00EF211C" w:rsidP="00EF211C">
      <w:pPr>
        <w:pStyle w:val="NormalWeb"/>
        <w:numPr>
          <w:ilvl w:val="0"/>
          <w:numId w:val="6"/>
        </w:numPr>
      </w:pPr>
      <w:r>
        <w:rPr>
          <w:rStyle w:val="citation-289"/>
          <w:b/>
          <w:bCs/>
        </w:rPr>
        <w:t>Objective:</w:t>
      </w:r>
      <w:r>
        <w:rPr>
          <w:rStyle w:val="citation-289"/>
        </w:rPr>
        <w:t xml:space="preserve"> Discover the "competitors" (even if they are just spreadsheets)</w:t>
      </w:r>
      <w:r>
        <w:t>.</w:t>
      </w:r>
    </w:p>
    <w:p w:rsidR="00EF211C" w:rsidRDefault="00EF211C" w:rsidP="00EF211C">
      <w:pPr>
        <w:pStyle w:val="NormalWeb"/>
        <w:numPr>
          <w:ilvl w:val="0"/>
          <w:numId w:val="6"/>
        </w:numPr>
      </w:pPr>
      <w:r>
        <w:rPr>
          <w:rStyle w:val="citation-288"/>
        </w:rPr>
        <w:t xml:space="preserve">"How are you dealing with this problem right now? Do you keep a personal notebook of patient histories?" </w:t>
      </w:r>
    </w:p>
    <w:p w:rsidR="00EF211C" w:rsidRDefault="00EF211C" w:rsidP="00EF211C">
      <w:pPr>
        <w:pStyle w:val="NormalWeb"/>
        <w:numPr>
          <w:ilvl w:val="0"/>
          <w:numId w:val="6"/>
        </w:numPr>
      </w:pPr>
      <w:r>
        <w:rPr>
          <w:rStyle w:val="citation-287"/>
        </w:rPr>
        <w:lastRenderedPageBreak/>
        <w:t xml:space="preserve">"Show me the referral form or register you currently use." </w:t>
      </w:r>
    </w:p>
    <w:p w:rsidR="00EF211C" w:rsidRDefault="00EF211C" w:rsidP="00EF211C">
      <w:pPr>
        <w:pStyle w:val="Heading3"/>
      </w:pPr>
      <w:r>
        <w:t>The Magic Wand (3 Minutes)</w:t>
      </w:r>
    </w:p>
    <w:p w:rsidR="00EF211C" w:rsidRDefault="00EF211C" w:rsidP="00EF211C">
      <w:pPr>
        <w:pStyle w:val="NormalWeb"/>
        <w:numPr>
          <w:ilvl w:val="0"/>
          <w:numId w:val="7"/>
        </w:numPr>
      </w:pPr>
      <w:r>
        <w:rPr>
          <w:rStyle w:val="citation-286"/>
          <w:b/>
          <w:bCs/>
        </w:rPr>
        <w:t>Objective:</w:t>
      </w:r>
      <w:r>
        <w:rPr>
          <w:rStyle w:val="citation-286"/>
        </w:rPr>
        <w:t xml:space="preserve"> Uncover the "Dream State"</w:t>
      </w:r>
      <w:r>
        <w:t>.</w:t>
      </w:r>
    </w:p>
    <w:p w:rsidR="00EF211C" w:rsidRDefault="00EF211C" w:rsidP="00EF211C">
      <w:pPr>
        <w:pStyle w:val="NormalWeb"/>
        <w:numPr>
          <w:ilvl w:val="0"/>
          <w:numId w:val="7"/>
        </w:numPr>
      </w:pPr>
      <w:r>
        <w:rPr>
          <w:rStyle w:val="citation-285"/>
        </w:rPr>
        <w:t xml:space="preserve">"If you could wave a magic wand and change one thing about how you send patient data to the city—with no technical limits—what would it be?" </w:t>
      </w:r>
    </w:p>
    <w:p w:rsidR="00EF211C" w:rsidRDefault="00EF211C" w:rsidP="00EF211C">
      <w:pPr>
        <w:pStyle w:val="NormalWeb"/>
        <w:numPr>
          <w:ilvl w:val="0"/>
          <w:numId w:val="7"/>
        </w:numPr>
      </w:pPr>
      <w:r>
        <w:rPr>
          <w:rStyle w:val="citation-284"/>
        </w:rPr>
        <w:t xml:space="preserve">"Why would that be the most important change?" </w:t>
      </w:r>
    </w:p>
    <w:p w:rsidR="00EF211C" w:rsidRDefault="00EF211C" w:rsidP="00EF211C">
      <w:r>
        <w:pict>
          <v:rect id="_x0000_i1025" style="width:0;height:1.5pt" o:hralign="center" o:hrstd="t" o:hr="t" fillcolor="#a0a0a0" stroked="f"/>
        </w:pict>
      </w:r>
    </w:p>
    <w:p w:rsidR="00EF211C" w:rsidRDefault="00EF211C" w:rsidP="00EF211C">
      <w:pPr>
        <w:pStyle w:val="Heading2"/>
      </w:pPr>
      <w:r>
        <w:t>Version B: The Mobile Patient (Musa)</w:t>
      </w:r>
    </w:p>
    <w:p w:rsidR="00EF211C" w:rsidRDefault="00EF211C" w:rsidP="00EF211C">
      <w:pPr>
        <w:pStyle w:val="NormalWeb"/>
      </w:pPr>
      <w:r>
        <w:rPr>
          <w:rStyle w:val="citation-283"/>
          <w:b/>
          <w:bCs/>
        </w:rPr>
        <w:t>Goal:</w:t>
      </w:r>
      <w:r>
        <w:rPr>
          <w:rStyle w:val="citation-283"/>
        </w:rPr>
        <w:t xml:space="preserve"> Understand the financial and emotional impact of lost medical records and redundant testing</w:t>
      </w:r>
      <w:r>
        <w:t>.</w:t>
      </w:r>
    </w:p>
    <w:p w:rsidR="00EF211C" w:rsidRDefault="00EF211C" w:rsidP="00EF211C">
      <w:pPr>
        <w:pStyle w:val="Heading3"/>
      </w:pPr>
      <w:r>
        <w:t>Introduction (3 Minutes)</w:t>
      </w:r>
    </w:p>
    <w:p w:rsidR="00EF211C" w:rsidRDefault="00EF211C" w:rsidP="00EF211C">
      <w:pPr>
        <w:pStyle w:val="NormalWeb"/>
        <w:numPr>
          <w:ilvl w:val="0"/>
          <w:numId w:val="8"/>
        </w:numPr>
      </w:pPr>
      <w:r>
        <w:rPr>
          <w:rStyle w:val="citation-282"/>
          <w:b/>
          <w:bCs/>
        </w:rPr>
        <w:t>The Script:</w:t>
      </w:r>
      <w:r>
        <w:rPr>
          <w:rStyle w:val="citation-282"/>
        </w:rPr>
        <w:t xml:space="preserve"> "Thanks for talking with me. I want to learn about your journey </w:t>
      </w:r>
      <w:r>
        <w:rPr>
          <w:rStyle w:val="citation-282"/>
          <w:b/>
          <w:bCs/>
        </w:rPr>
        <w:t>traveling between different hospitals</w:t>
      </w:r>
      <w:r>
        <w:rPr>
          <w:rStyle w:val="citation-282"/>
        </w:rPr>
        <w:t xml:space="preserve">. I'm not selling anything; just want to hear your story." </w:t>
      </w:r>
    </w:p>
    <w:p w:rsidR="00EF211C" w:rsidRDefault="00EF211C" w:rsidP="00EF211C">
      <w:pPr>
        <w:pStyle w:val="Heading3"/>
      </w:pPr>
      <w:r>
        <w:t>Contextual Background (5 Minutes)</w:t>
      </w:r>
    </w:p>
    <w:p w:rsidR="00EF211C" w:rsidRDefault="00EF211C" w:rsidP="00EF211C">
      <w:pPr>
        <w:pStyle w:val="NormalWeb"/>
        <w:numPr>
          <w:ilvl w:val="0"/>
          <w:numId w:val="9"/>
        </w:numPr>
      </w:pPr>
      <w:r>
        <w:rPr>
          <w:rStyle w:val="citation-281"/>
          <w:b/>
          <w:bCs/>
        </w:rPr>
        <w:t>Objective:</w:t>
      </w:r>
      <w:r>
        <w:rPr>
          <w:rStyle w:val="citation-281"/>
        </w:rPr>
        <w:t xml:space="preserve"> Build rapport</w:t>
      </w:r>
      <w:r>
        <w:t>.</w:t>
      </w:r>
    </w:p>
    <w:p w:rsidR="00EF211C" w:rsidRDefault="00EF211C" w:rsidP="00EF211C">
      <w:pPr>
        <w:pStyle w:val="NormalWeb"/>
        <w:numPr>
          <w:ilvl w:val="0"/>
          <w:numId w:val="9"/>
        </w:numPr>
      </w:pPr>
      <w:r>
        <w:rPr>
          <w:rStyle w:val="citation-280"/>
        </w:rPr>
        <w:t xml:space="preserve">"Tell me about your typical journey to the city hospital. How long does it take?" </w:t>
      </w:r>
    </w:p>
    <w:p w:rsidR="00EF211C" w:rsidRDefault="00EF211C" w:rsidP="00EF211C">
      <w:pPr>
        <w:pStyle w:val="NormalWeb"/>
        <w:numPr>
          <w:ilvl w:val="0"/>
          <w:numId w:val="9"/>
        </w:numPr>
      </w:pPr>
      <w:r>
        <w:rPr>
          <w:rStyle w:val="citation-279"/>
        </w:rPr>
        <w:t xml:space="preserve">"What do you carry with you when you go to the doctor? (ID card, money, old papers?)" </w:t>
      </w:r>
    </w:p>
    <w:p w:rsidR="00EF211C" w:rsidRDefault="00EF211C" w:rsidP="00EF211C">
      <w:pPr>
        <w:pStyle w:val="Heading3"/>
      </w:pPr>
      <w:r>
        <w:t>Identifying the Pain (15 Minutes)</w:t>
      </w:r>
    </w:p>
    <w:p w:rsidR="00EF211C" w:rsidRDefault="00EF211C" w:rsidP="00EF211C">
      <w:pPr>
        <w:pStyle w:val="NormalWeb"/>
        <w:numPr>
          <w:ilvl w:val="0"/>
          <w:numId w:val="10"/>
        </w:numPr>
      </w:pPr>
      <w:r>
        <w:rPr>
          <w:rStyle w:val="citation-278"/>
          <w:b/>
          <w:bCs/>
        </w:rPr>
        <w:t>The Workflow:</w:t>
      </w:r>
      <w:r>
        <w:rPr>
          <w:rStyle w:val="citation-278"/>
        </w:rPr>
        <w:t xml:space="preserve"> "Think about the last time you saw a </w:t>
      </w:r>
      <w:r>
        <w:rPr>
          <w:rStyle w:val="citation-278"/>
          <w:i/>
          <w:iCs/>
        </w:rPr>
        <w:t>new</w:t>
      </w:r>
      <w:r>
        <w:rPr>
          <w:rStyle w:val="citation-278"/>
        </w:rPr>
        <w:t xml:space="preserve"> doctor. Did you have to explain your illness from the beginning? What happened?" </w:t>
      </w:r>
    </w:p>
    <w:p w:rsidR="00EF211C" w:rsidRDefault="00EF211C" w:rsidP="00EF211C">
      <w:pPr>
        <w:pStyle w:val="NormalWeb"/>
        <w:numPr>
          <w:ilvl w:val="0"/>
          <w:numId w:val="10"/>
        </w:numPr>
      </w:pPr>
      <w:r>
        <w:rPr>
          <w:rStyle w:val="citation-277"/>
          <w:b/>
          <w:bCs/>
        </w:rPr>
        <w:t>The Struggle:</w:t>
      </w:r>
      <w:r>
        <w:rPr>
          <w:rStyle w:val="citation-277"/>
        </w:rPr>
        <w:t xml:space="preserve"> "What was the most annoying part? Did they ask you to do a blood test you had already done recently?" </w:t>
      </w:r>
    </w:p>
    <w:p w:rsidR="00EF211C" w:rsidRDefault="00EF211C" w:rsidP="00EF211C">
      <w:pPr>
        <w:pStyle w:val="NormalWeb"/>
        <w:numPr>
          <w:ilvl w:val="0"/>
          <w:numId w:val="10"/>
        </w:numPr>
      </w:pPr>
      <w:r>
        <w:rPr>
          <w:rStyle w:val="citation-276"/>
          <w:b/>
          <w:bCs/>
        </w:rPr>
        <w:t>The Impact:</w:t>
      </w:r>
      <w:r>
        <w:rPr>
          <w:rStyle w:val="citation-276"/>
        </w:rPr>
        <w:t xml:space="preserve"> "How did that make you feel? Did it cost you extra money?" </w:t>
      </w:r>
    </w:p>
    <w:p w:rsidR="00EF211C" w:rsidRDefault="00EF211C" w:rsidP="00EF211C">
      <w:pPr>
        <w:pStyle w:val="Heading3"/>
      </w:pPr>
      <w:r>
        <w:t>Quantifying the Pain (5 Minutes)</w:t>
      </w:r>
    </w:p>
    <w:p w:rsidR="00EF211C" w:rsidRDefault="00EF211C" w:rsidP="00EF211C">
      <w:pPr>
        <w:pStyle w:val="NormalWeb"/>
        <w:numPr>
          <w:ilvl w:val="0"/>
          <w:numId w:val="11"/>
        </w:numPr>
      </w:pPr>
      <w:r>
        <w:rPr>
          <w:rStyle w:val="citation-275"/>
          <w:b/>
          <w:bCs/>
        </w:rPr>
        <w:t>Cost:</w:t>
      </w:r>
      <w:r>
        <w:rPr>
          <w:rStyle w:val="citation-275"/>
        </w:rPr>
        <w:t xml:space="preserve"> "If you had to guess, how much money have you spent on tests that you didn't really need? (e.g., ₦5,000?)" </w:t>
      </w:r>
    </w:p>
    <w:p w:rsidR="00EF211C" w:rsidRDefault="00EF211C" w:rsidP="00EF211C">
      <w:pPr>
        <w:pStyle w:val="NormalWeb"/>
        <w:numPr>
          <w:ilvl w:val="0"/>
          <w:numId w:val="11"/>
        </w:numPr>
      </w:pPr>
      <w:r>
        <w:rPr>
          <w:rStyle w:val="citation-274"/>
          <w:b/>
          <w:bCs/>
        </w:rPr>
        <w:t>Priority:</w:t>
      </w:r>
      <w:r>
        <w:rPr>
          <w:rStyle w:val="citation-274"/>
        </w:rPr>
        <w:t xml:space="preserve"> "On a scale of 1-10, how much does it bother you to carry that folder of papers everywhere?" </w:t>
      </w:r>
    </w:p>
    <w:p w:rsidR="00EF211C" w:rsidRDefault="00EF211C" w:rsidP="00EF211C">
      <w:pPr>
        <w:pStyle w:val="Heading3"/>
      </w:pPr>
      <w:r>
        <w:t>Current Workarounds (5 Minutes)</w:t>
      </w:r>
    </w:p>
    <w:p w:rsidR="00EF211C" w:rsidRDefault="00EF211C" w:rsidP="00EF211C">
      <w:pPr>
        <w:pStyle w:val="NormalWeb"/>
        <w:numPr>
          <w:ilvl w:val="0"/>
          <w:numId w:val="12"/>
        </w:numPr>
      </w:pPr>
      <w:r>
        <w:rPr>
          <w:rStyle w:val="citation-273"/>
          <w:b/>
          <w:bCs/>
        </w:rPr>
        <w:t>Objective:</w:t>
      </w:r>
      <w:r>
        <w:rPr>
          <w:rStyle w:val="citation-273"/>
        </w:rPr>
        <w:t xml:space="preserve"> Discover "hacks"</w:t>
      </w:r>
      <w:r>
        <w:t>.</w:t>
      </w:r>
    </w:p>
    <w:p w:rsidR="00EF211C" w:rsidRDefault="00EF211C" w:rsidP="00EF211C">
      <w:pPr>
        <w:pStyle w:val="NormalWeb"/>
        <w:numPr>
          <w:ilvl w:val="0"/>
          <w:numId w:val="12"/>
        </w:numPr>
      </w:pPr>
      <w:r>
        <w:rPr>
          <w:rStyle w:val="citation-272"/>
        </w:rPr>
        <w:t xml:space="preserve">"How do you keep your papers safe from rain or damage right now? Do you use a plastic bag?" </w:t>
      </w:r>
    </w:p>
    <w:p w:rsidR="00EF211C" w:rsidRDefault="00EF211C" w:rsidP="00EF211C">
      <w:pPr>
        <w:pStyle w:val="NormalWeb"/>
        <w:numPr>
          <w:ilvl w:val="0"/>
          <w:numId w:val="12"/>
        </w:numPr>
      </w:pPr>
      <w:r>
        <w:rPr>
          <w:rStyle w:val="citation-271"/>
        </w:rPr>
        <w:t xml:space="preserve">"Have you ever tried taking a picture of your results with a phone?" </w:t>
      </w:r>
    </w:p>
    <w:p w:rsidR="00EF211C" w:rsidRDefault="00EF211C" w:rsidP="00EF211C">
      <w:pPr>
        <w:pStyle w:val="Heading3"/>
      </w:pPr>
      <w:r>
        <w:lastRenderedPageBreak/>
        <w:t>The Magic Wand (3 Minutes)</w:t>
      </w:r>
    </w:p>
    <w:p w:rsidR="00EF211C" w:rsidRDefault="00EF211C" w:rsidP="00EF211C">
      <w:pPr>
        <w:pStyle w:val="NormalWeb"/>
        <w:numPr>
          <w:ilvl w:val="0"/>
          <w:numId w:val="13"/>
        </w:numPr>
      </w:pPr>
      <w:r>
        <w:rPr>
          <w:rStyle w:val="citation-270"/>
        </w:rPr>
        <w:t xml:space="preserve">"If you could wave a magic wand and make it so you never had to carry those papers again, what would the perfect solution look like to you?" </w:t>
      </w:r>
    </w:p>
    <w:p w:rsidR="00EF211C" w:rsidRDefault="00EF211C" w:rsidP="00EF211C">
      <w:pPr>
        <w:pStyle w:val="NormalWeb"/>
        <w:numPr>
          <w:ilvl w:val="0"/>
          <w:numId w:val="13"/>
        </w:numPr>
      </w:pPr>
      <w:r>
        <w:rPr>
          <w:rStyle w:val="citation-269"/>
        </w:rPr>
        <w:t xml:space="preserve">"Would you trust a system where a 'Secret PIN' unlocks your history?" </w:t>
      </w:r>
    </w:p>
    <w:p w:rsidR="00EF211C" w:rsidRDefault="00EF211C" w:rsidP="00EF211C">
      <w:r>
        <w:pict>
          <v:rect id="_x0000_i1026" style="width:0;height:1.5pt" o:hralign="center" o:hrstd="t" o:hr="t" fillcolor="#a0a0a0" stroked="f"/>
        </w:pict>
      </w:r>
    </w:p>
    <w:p w:rsidR="00EF211C" w:rsidRDefault="00EF211C" w:rsidP="00EF211C">
      <w:pPr>
        <w:pStyle w:val="Heading2"/>
      </w:pPr>
      <w:bookmarkStart w:id="0" w:name="_GoBack"/>
      <w:bookmarkEnd w:id="0"/>
      <w:r>
        <w:t>Closing &amp; Debrief (For Internal Team)</w:t>
      </w:r>
    </w:p>
    <w:p w:rsidR="00EF211C" w:rsidRDefault="00EF211C" w:rsidP="00EF211C">
      <w:pPr>
        <w:pStyle w:val="Heading3"/>
      </w:pPr>
      <w:r>
        <w:t>Closing (2 Minutes)</w:t>
      </w:r>
    </w:p>
    <w:p w:rsidR="00EF211C" w:rsidRDefault="00EF211C" w:rsidP="00EF211C">
      <w:pPr>
        <w:pStyle w:val="NormalWeb"/>
        <w:numPr>
          <w:ilvl w:val="0"/>
          <w:numId w:val="14"/>
        </w:numPr>
      </w:pPr>
      <w:r>
        <w:rPr>
          <w:rStyle w:val="citation-268"/>
        </w:rPr>
        <w:t xml:space="preserve">"Is there anything else about your experience with referrals that I should have asked?" </w:t>
      </w:r>
    </w:p>
    <w:p w:rsidR="00EF211C" w:rsidRDefault="00EF211C" w:rsidP="00EF211C">
      <w:pPr>
        <w:pStyle w:val="NormalWeb"/>
        <w:numPr>
          <w:ilvl w:val="0"/>
          <w:numId w:val="14"/>
        </w:numPr>
      </w:pPr>
      <w:r>
        <w:rPr>
          <w:rStyle w:val="citation-267"/>
        </w:rPr>
        <w:t xml:space="preserve">"Do you know 1 or 2 other colleagues/patients who struggle with this?" </w:t>
      </w:r>
    </w:p>
    <w:p w:rsidR="00EF211C" w:rsidRDefault="00EF211C" w:rsidP="00EF211C">
      <w:pPr>
        <w:pStyle w:val="NormalWeb"/>
        <w:numPr>
          <w:ilvl w:val="0"/>
          <w:numId w:val="14"/>
        </w:numPr>
      </w:pPr>
      <w:r>
        <w:rPr>
          <w:rStyle w:val="citation-266"/>
        </w:rPr>
        <w:t xml:space="preserve">"Would you be open to testing our prototype app next week?" </w:t>
      </w:r>
    </w:p>
    <w:p w:rsidR="00EF211C" w:rsidRDefault="00EF211C" w:rsidP="00EF211C">
      <w:pPr>
        <w:pStyle w:val="Heading3"/>
      </w:pPr>
      <w:r>
        <w:t>Post-Interview Debrief (Internal)</w:t>
      </w:r>
    </w:p>
    <w:p w:rsidR="00EF211C" w:rsidRDefault="00EF211C" w:rsidP="00EF211C">
      <w:pPr>
        <w:pStyle w:val="NormalWeb"/>
        <w:numPr>
          <w:ilvl w:val="0"/>
          <w:numId w:val="15"/>
        </w:numPr>
      </w:pPr>
      <w:r>
        <w:rPr>
          <w:b/>
          <w:bCs/>
        </w:rPr>
        <w:t>Top 3 Takeaways:</w:t>
      </w:r>
    </w:p>
    <w:p w:rsidR="00EF211C" w:rsidRDefault="00EF211C" w:rsidP="00EF211C">
      <w:pPr>
        <w:pStyle w:val="NormalWeb"/>
        <w:numPr>
          <w:ilvl w:val="1"/>
          <w:numId w:val="15"/>
        </w:numPr>
      </w:pPr>
      <w:r>
        <w:t>[Point 1]</w:t>
      </w:r>
    </w:p>
    <w:p w:rsidR="00EF211C" w:rsidRDefault="00EF211C" w:rsidP="00EF211C">
      <w:pPr>
        <w:pStyle w:val="NormalWeb"/>
        <w:numPr>
          <w:ilvl w:val="1"/>
          <w:numId w:val="15"/>
        </w:numPr>
      </w:pPr>
      <w:r>
        <w:t>[Point 2]</w:t>
      </w:r>
    </w:p>
    <w:p w:rsidR="00EF211C" w:rsidRDefault="00EF211C" w:rsidP="00EF211C">
      <w:pPr>
        <w:pStyle w:val="NormalWeb"/>
        <w:numPr>
          <w:ilvl w:val="1"/>
          <w:numId w:val="15"/>
        </w:numPr>
      </w:pPr>
      <w:r>
        <w:rPr>
          <w:rStyle w:val="citation-265"/>
        </w:rPr>
        <w:t xml:space="preserve">[Point 3] </w:t>
      </w:r>
    </w:p>
    <w:p w:rsidR="00EF211C" w:rsidRDefault="00EF211C" w:rsidP="00EF211C">
      <w:pPr>
        <w:pStyle w:val="NormalWeb"/>
        <w:numPr>
          <w:ilvl w:val="0"/>
          <w:numId w:val="15"/>
        </w:numPr>
      </w:pPr>
      <w:r>
        <w:rPr>
          <w:rStyle w:val="citation-264"/>
          <w:b/>
          <w:bCs/>
        </w:rPr>
        <w:t>Surprises:</w:t>
      </w:r>
      <w:r>
        <w:rPr>
          <w:rStyle w:val="citation-264"/>
        </w:rPr>
        <w:t xml:space="preserve"> [What did they say that we didn't expect?] </w:t>
      </w:r>
    </w:p>
    <w:p w:rsidR="00EF211C" w:rsidRDefault="00EF211C" w:rsidP="00EF211C">
      <w:pPr>
        <w:pStyle w:val="NormalWeb"/>
        <w:numPr>
          <w:ilvl w:val="0"/>
          <w:numId w:val="15"/>
        </w:numPr>
      </w:pPr>
      <w:r>
        <w:rPr>
          <w:rStyle w:val="citation-263"/>
          <w:b/>
          <w:bCs/>
        </w:rPr>
        <w:t>Validated/Invalidated:</w:t>
      </w:r>
      <w:r>
        <w:rPr>
          <w:rStyle w:val="citation-263"/>
        </w:rPr>
        <w:t xml:space="preserve"> [Did this confirm that "Lost Records" is a Tier 1 pain point?] </w:t>
      </w:r>
    </w:p>
    <w:p w:rsidR="001D0E0F" w:rsidRPr="00EF211C" w:rsidRDefault="001D0E0F" w:rsidP="00EF211C">
      <w:pPr>
        <w:rPr>
          <w:rFonts w:eastAsia="Segoe UI"/>
        </w:rPr>
      </w:pPr>
    </w:p>
    <w:sectPr w:rsidR="001D0E0F" w:rsidRPr="00EF211C" w:rsidSect="00EF211C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25A60"/>
    <w:multiLevelType w:val="multilevel"/>
    <w:tmpl w:val="B35C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02934"/>
    <w:multiLevelType w:val="multilevel"/>
    <w:tmpl w:val="C050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86628"/>
    <w:multiLevelType w:val="multilevel"/>
    <w:tmpl w:val="D3D4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430FA"/>
    <w:multiLevelType w:val="multilevel"/>
    <w:tmpl w:val="6AB2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C39AD"/>
    <w:multiLevelType w:val="multilevel"/>
    <w:tmpl w:val="B8C6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929E0"/>
    <w:multiLevelType w:val="multilevel"/>
    <w:tmpl w:val="6B1A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B7416"/>
    <w:multiLevelType w:val="multilevel"/>
    <w:tmpl w:val="8D1A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B2054"/>
    <w:multiLevelType w:val="multilevel"/>
    <w:tmpl w:val="F7D0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D5A0E"/>
    <w:multiLevelType w:val="multilevel"/>
    <w:tmpl w:val="4AA6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A25D8"/>
    <w:multiLevelType w:val="multilevel"/>
    <w:tmpl w:val="1E3E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97441"/>
    <w:multiLevelType w:val="multilevel"/>
    <w:tmpl w:val="7D4E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B73A8"/>
    <w:multiLevelType w:val="multilevel"/>
    <w:tmpl w:val="6E78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94283"/>
    <w:multiLevelType w:val="multilevel"/>
    <w:tmpl w:val="A5C2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86458"/>
    <w:multiLevelType w:val="multilevel"/>
    <w:tmpl w:val="8396AA4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6B7E1CDB"/>
    <w:multiLevelType w:val="multilevel"/>
    <w:tmpl w:val="7F40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4"/>
  </w:num>
  <w:num w:numId="4">
    <w:abstractNumId w:val="12"/>
  </w:num>
  <w:num w:numId="5">
    <w:abstractNumId w:val="3"/>
  </w:num>
  <w:num w:numId="6">
    <w:abstractNumId w:val="2"/>
  </w:num>
  <w:num w:numId="7">
    <w:abstractNumId w:val="10"/>
  </w:num>
  <w:num w:numId="8">
    <w:abstractNumId w:val="6"/>
  </w:num>
  <w:num w:numId="9">
    <w:abstractNumId w:val="0"/>
  </w:num>
  <w:num w:numId="10">
    <w:abstractNumId w:val="1"/>
  </w:num>
  <w:num w:numId="11">
    <w:abstractNumId w:val="14"/>
  </w:num>
  <w:num w:numId="12">
    <w:abstractNumId w:val="11"/>
  </w:num>
  <w:num w:numId="13">
    <w:abstractNumId w:val="9"/>
  </w:num>
  <w:num w:numId="14">
    <w:abstractNumId w:val="5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E0F"/>
    <w:rsid w:val="001D0E0F"/>
    <w:rsid w:val="00EF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7C5B02-EC47-46AD-BE1F-9FA48C7BD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EF211C"/>
    <w:pPr>
      <w:spacing w:before="100" w:beforeAutospacing="1" w:after="100" w:afterAutospacing="1"/>
    </w:pPr>
    <w:rPr>
      <w:sz w:val="24"/>
      <w:szCs w:val="24"/>
    </w:rPr>
  </w:style>
  <w:style w:type="character" w:customStyle="1" w:styleId="citation-302">
    <w:name w:val="citation-302"/>
    <w:basedOn w:val="DefaultParagraphFont"/>
    <w:rsid w:val="00EF211C"/>
  </w:style>
  <w:style w:type="character" w:customStyle="1" w:styleId="citation-301">
    <w:name w:val="citation-301"/>
    <w:basedOn w:val="DefaultParagraphFont"/>
    <w:rsid w:val="00EF211C"/>
  </w:style>
  <w:style w:type="character" w:customStyle="1" w:styleId="citation-300">
    <w:name w:val="citation-300"/>
    <w:basedOn w:val="DefaultParagraphFont"/>
    <w:rsid w:val="00EF211C"/>
  </w:style>
  <w:style w:type="character" w:customStyle="1" w:styleId="citation-299">
    <w:name w:val="citation-299"/>
    <w:basedOn w:val="DefaultParagraphFont"/>
    <w:rsid w:val="00EF211C"/>
  </w:style>
  <w:style w:type="character" w:customStyle="1" w:styleId="citation-298">
    <w:name w:val="citation-298"/>
    <w:basedOn w:val="DefaultParagraphFont"/>
    <w:rsid w:val="00EF211C"/>
  </w:style>
  <w:style w:type="character" w:customStyle="1" w:styleId="citation-297">
    <w:name w:val="citation-297"/>
    <w:basedOn w:val="DefaultParagraphFont"/>
    <w:rsid w:val="00EF211C"/>
  </w:style>
  <w:style w:type="character" w:customStyle="1" w:styleId="citation-296">
    <w:name w:val="citation-296"/>
    <w:basedOn w:val="DefaultParagraphFont"/>
    <w:rsid w:val="00EF211C"/>
  </w:style>
  <w:style w:type="character" w:customStyle="1" w:styleId="citation-295">
    <w:name w:val="citation-295"/>
    <w:basedOn w:val="DefaultParagraphFont"/>
    <w:rsid w:val="00EF211C"/>
  </w:style>
  <w:style w:type="character" w:customStyle="1" w:styleId="citation-294">
    <w:name w:val="citation-294"/>
    <w:basedOn w:val="DefaultParagraphFont"/>
    <w:rsid w:val="00EF211C"/>
  </w:style>
  <w:style w:type="character" w:customStyle="1" w:styleId="citation-293">
    <w:name w:val="citation-293"/>
    <w:basedOn w:val="DefaultParagraphFont"/>
    <w:rsid w:val="00EF211C"/>
  </w:style>
  <w:style w:type="character" w:customStyle="1" w:styleId="citation-292">
    <w:name w:val="citation-292"/>
    <w:basedOn w:val="DefaultParagraphFont"/>
    <w:rsid w:val="00EF211C"/>
  </w:style>
  <w:style w:type="character" w:customStyle="1" w:styleId="citation-291">
    <w:name w:val="citation-291"/>
    <w:basedOn w:val="DefaultParagraphFont"/>
    <w:rsid w:val="00EF211C"/>
  </w:style>
  <w:style w:type="character" w:customStyle="1" w:styleId="citation-290">
    <w:name w:val="citation-290"/>
    <w:basedOn w:val="DefaultParagraphFont"/>
    <w:rsid w:val="00EF211C"/>
  </w:style>
  <w:style w:type="character" w:customStyle="1" w:styleId="citation-289">
    <w:name w:val="citation-289"/>
    <w:basedOn w:val="DefaultParagraphFont"/>
    <w:rsid w:val="00EF211C"/>
  </w:style>
  <w:style w:type="character" w:customStyle="1" w:styleId="citation-288">
    <w:name w:val="citation-288"/>
    <w:basedOn w:val="DefaultParagraphFont"/>
    <w:rsid w:val="00EF211C"/>
  </w:style>
  <w:style w:type="character" w:customStyle="1" w:styleId="citation-287">
    <w:name w:val="citation-287"/>
    <w:basedOn w:val="DefaultParagraphFont"/>
    <w:rsid w:val="00EF211C"/>
  </w:style>
  <w:style w:type="character" w:customStyle="1" w:styleId="citation-286">
    <w:name w:val="citation-286"/>
    <w:basedOn w:val="DefaultParagraphFont"/>
    <w:rsid w:val="00EF211C"/>
  </w:style>
  <w:style w:type="character" w:customStyle="1" w:styleId="citation-285">
    <w:name w:val="citation-285"/>
    <w:basedOn w:val="DefaultParagraphFont"/>
    <w:rsid w:val="00EF211C"/>
  </w:style>
  <w:style w:type="character" w:customStyle="1" w:styleId="citation-284">
    <w:name w:val="citation-284"/>
    <w:basedOn w:val="DefaultParagraphFont"/>
    <w:rsid w:val="00EF211C"/>
  </w:style>
  <w:style w:type="character" w:customStyle="1" w:styleId="citation-283">
    <w:name w:val="citation-283"/>
    <w:basedOn w:val="DefaultParagraphFont"/>
    <w:rsid w:val="00EF211C"/>
  </w:style>
  <w:style w:type="character" w:customStyle="1" w:styleId="citation-282">
    <w:name w:val="citation-282"/>
    <w:basedOn w:val="DefaultParagraphFont"/>
    <w:rsid w:val="00EF211C"/>
  </w:style>
  <w:style w:type="character" w:customStyle="1" w:styleId="citation-281">
    <w:name w:val="citation-281"/>
    <w:basedOn w:val="DefaultParagraphFont"/>
    <w:rsid w:val="00EF211C"/>
  </w:style>
  <w:style w:type="character" w:customStyle="1" w:styleId="citation-280">
    <w:name w:val="citation-280"/>
    <w:basedOn w:val="DefaultParagraphFont"/>
    <w:rsid w:val="00EF211C"/>
  </w:style>
  <w:style w:type="character" w:customStyle="1" w:styleId="citation-279">
    <w:name w:val="citation-279"/>
    <w:basedOn w:val="DefaultParagraphFont"/>
    <w:rsid w:val="00EF211C"/>
  </w:style>
  <w:style w:type="character" w:customStyle="1" w:styleId="citation-278">
    <w:name w:val="citation-278"/>
    <w:basedOn w:val="DefaultParagraphFont"/>
    <w:rsid w:val="00EF211C"/>
  </w:style>
  <w:style w:type="character" w:customStyle="1" w:styleId="citation-277">
    <w:name w:val="citation-277"/>
    <w:basedOn w:val="DefaultParagraphFont"/>
    <w:rsid w:val="00EF211C"/>
  </w:style>
  <w:style w:type="character" w:customStyle="1" w:styleId="citation-276">
    <w:name w:val="citation-276"/>
    <w:basedOn w:val="DefaultParagraphFont"/>
    <w:rsid w:val="00EF211C"/>
  </w:style>
  <w:style w:type="character" w:customStyle="1" w:styleId="citation-275">
    <w:name w:val="citation-275"/>
    <w:basedOn w:val="DefaultParagraphFont"/>
    <w:rsid w:val="00EF211C"/>
  </w:style>
  <w:style w:type="character" w:customStyle="1" w:styleId="citation-274">
    <w:name w:val="citation-274"/>
    <w:basedOn w:val="DefaultParagraphFont"/>
    <w:rsid w:val="00EF211C"/>
  </w:style>
  <w:style w:type="character" w:customStyle="1" w:styleId="citation-273">
    <w:name w:val="citation-273"/>
    <w:basedOn w:val="DefaultParagraphFont"/>
    <w:rsid w:val="00EF211C"/>
  </w:style>
  <w:style w:type="character" w:customStyle="1" w:styleId="citation-272">
    <w:name w:val="citation-272"/>
    <w:basedOn w:val="DefaultParagraphFont"/>
    <w:rsid w:val="00EF211C"/>
  </w:style>
  <w:style w:type="character" w:customStyle="1" w:styleId="citation-271">
    <w:name w:val="citation-271"/>
    <w:basedOn w:val="DefaultParagraphFont"/>
    <w:rsid w:val="00EF211C"/>
  </w:style>
  <w:style w:type="character" w:customStyle="1" w:styleId="citation-270">
    <w:name w:val="citation-270"/>
    <w:basedOn w:val="DefaultParagraphFont"/>
    <w:rsid w:val="00EF211C"/>
  </w:style>
  <w:style w:type="character" w:customStyle="1" w:styleId="citation-269">
    <w:name w:val="citation-269"/>
    <w:basedOn w:val="DefaultParagraphFont"/>
    <w:rsid w:val="00EF211C"/>
  </w:style>
  <w:style w:type="character" w:customStyle="1" w:styleId="citation-268">
    <w:name w:val="citation-268"/>
    <w:basedOn w:val="DefaultParagraphFont"/>
    <w:rsid w:val="00EF211C"/>
  </w:style>
  <w:style w:type="character" w:customStyle="1" w:styleId="citation-267">
    <w:name w:val="citation-267"/>
    <w:basedOn w:val="DefaultParagraphFont"/>
    <w:rsid w:val="00EF211C"/>
  </w:style>
  <w:style w:type="character" w:customStyle="1" w:styleId="citation-266">
    <w:name w:val="citation-266"/>
    <w:basedOn w:val="DefaultParagraphFont"/>
    <w:rsid w:val="00EF211C"/>
  </w:style>
  <w:style w:type="character" w:customStyle="1" w:styleId="citation-265">
    <w:name w:val="citation-265"/>
    <w:basedOn w:val="DefaultParagraphFont"/>
    <w:rsid w:val="00EF211C"/>
  </w:style>
  <w:style w:type="character" w:customStyle="1" w:styleId="citation-264">
    <w:name w:val="citation-264"/>
    <w:basedOn w:val="DefaultParagraphFont"/>
    <w:rsid w:val="00EF211C"/>
  </w:style>
  <w:style w:type="character" w:customStyle="1" w:styleId="citation-263">
    <w:name w:val="citation-263"/>
    <w:basedOn w:val="DefaultParagraphFont"/>
    <w:rsid w:val="00EF2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14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6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698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Adonis &amp; Abbey</cp:lastModifiedBy>
  <cp:revision>2</cp:revision>
  <dcterms:created xsi:type="dcterms:W3CDTF">2026-01-14T12:35:00Z</dcterms:created>
  <dcterms:modified xsi:type="dcterms:W3CDTF">2026-01-14T12:38:00Z</dcterms:modified>
</cp:coreProperties>
</file>